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74A78D" w14:textId="77777777" w:rsidR="006632E4" w:rsidRDefault="006632E4" w:rsidP="006632E4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编号：</w:t>
      </w:r>
      <w:r>
        <w:rPr>
          <w:rFonts w:hint="eastAsia"/>
          <w:sz w:val="28"/>
          <w:szCs w:val="28"/>
          <w:u w:val="single"/>
        </w:rPr>
        <w:t xml:space="preserve">                         </w:t>
      </w:r>
    </w:p>
    <w:tbl>
      <w:tblPr>
        <w:tblW w:w="852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1E0" w:firstRow="1" w:lastRow="1" w:firstColumn="1" w:lastColumn="1" w:noHBand="0" w:noVBand="0"/>
      </w:tblPr>
      <w:tblGrid>
        <w:gridCol w:w="635"/>
        <w:gridCol w:w="640"/>
        <w:gridCol w:w="641"/>
        <w:gridCol w:w="641"/>
        <w:gridCol w:w="615"/>
        <w:gridCol w:w="615"/>
        <w:gridCol w:w="615"/>
        <w:gridCol w:w="615"/>
        <w:gridCol w:w="640"/>
        <w:gridCol w:w="1183"/>
        <w:gridCol w:w="1682"/>
      </w:tblGrid>
      <w:tr w:rsidR="006632E4" w14:paraId="1E49C094" w14:textId="77777777" w:rsidTr="00494321">
        <w:trPr>
          <w:cantSplit/>
          <w:jc w:val="center"/>
        </w:trPr>
        <w:tc>
          <w:tcPr>
            <w:tcW w:w="635" w:type="dxa"/>
            <w:vAlign w:val="center"/>
          </w:tcPr>
          <w:p w14:paraId="594C817F" w14:textId="77777777" w:rsidR="006632E4" w:rsidRDefault="006632E4" w:rsidP="0049432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</w:p>
        </w:tc>
        <w:tc>
          <w:tcPr>
            <w:tcW w:w="640" w:type="dxa"/>
            <w:vAlign w:val="center"/>
          </w:tcPr>
          <w:p w14:paraId="6710C498" w14:textId="77777777" w:rsidR="006632E4" w:rsidRDefault="006632E4" w:rsidP="00494321">
            <w:pPr>
              <w:jc w:val="center"/>
              <w:rPr>
                <w:sz w:val="28"/>
                <w:szCs w:val="28"/>
              </w:rPr>
            </w:pPr>
            <w:proofErr w:type="gramStart"/>
            <w:r>
              <w:rPr>
                <w:rFonts w:hint="eastAsia"/>
                <w:sz w:val="28"/>
                <w:szCs w:val="28"/>
              </w:rPr>
              <w:t>一</w:t>
            </w:r>
            <w:proofErr w:type="gramEnd"/>
          </w:p>
        </w:tc>
        <w:tc>
          <w:tcPr>
            <w:tcW w:w="641" w:type="dxa"/>
            <w:vAlign w:val="center"/>
          </w:tcPr>
          <w:p w14:paraId="0952E4CC" w14:textId="77777777" w:rsidR="006632E4" w:rsidRDefault="006632E4" w:rsidP="00494321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二</w:t>
            </w:r>
          </w:p>
        </w:tc>
        <w:tc>
          <w:tcPr>
            <w:tcW w:w="641" w:type="dxa"/>
            <w:vAlign w:val="center"/>
          </w:tcPr>
          <w:p w14:paraId="4C2016F6" w14:textId="77777777" w:rsidR="006632E4" w:rsidRDefault="006632E4" w:rsidP="00494321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三</w:t>
            </w:r>
          </w:p>
        </w:tc>
        <w:tc>
          <w:tcPr>
            <w:tcW w:w="615" w:type="dxa"/>
          </w:tcPr>
          <w:p w14:paraId="061DC5B2" w14:textId="77777777" w:rsidR="006632E4" w:rsidRDefault="006632E4" w:rsidP="00494321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四</w:t>
            </w:r>
          </w:p>
        </w:tc>
        <w:tc>
          <w:tcPr>
            <w:tcW w:w="615" w:type="dxa"/>
          </w:tcPr>
          <w:p w14:paraId="3F35E779" w14:textId="77777777" w:rsidR="006632E4" w:rsidRDefault="006632E4" w:rsidP="00494321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五</w:t>
            </w:r>
          </w:p>
        </w:tc>
        <w:tc>
          <w:tcPr>
            <w:tcW w:w="615" w:type="dxa"/>
          </w:tcPr>
          <w:p w14:paraId="11FDF470" w14:textId="77777777" w:rsidR="006632E4" w:rsidRDefault="006632E4" w:rsidP="00494321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六</w:t>
            </w:r>
          </w:p>
        </w:tc>
        <w:tc>
          <w:tcPr>
            <w:tcW w:w="615" w:type="dxa"/>
          </w:tcPr>
          <w:p w14:paraId="56971A3E" w14:textId="77777777" w:rsidR="006632E4" w:rsidRDefault="006632E4" w:rsidP="00494321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七</w:t>
            </w:r>
          </w:p>
        </w:tc>
        <w:tc>
          <w:tcPr>
            <w:tcW w:w="640" w:type="dxa"/>
            <w:vAlign w:val="center"/>
          </w:tcPr>
          <w:p w14:paraId="7DD6A725" w14:textId="77777777" w:rsidR="006632E4" w:rsidRDefault="006632E4" w:rsidP="00494321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八</w:t>
            </w:r>
          </w:p>
        </w:tc>
        <w:tc>
          <w:tcPr>
            <w:tcW w:w="1183" w:type="dxa"/>
            <w:vAlign w:val="center"/>
          </w:tcPr>
          <w:p w14:paraId="2ED7227D" w14:textId="77777777" w:rsidR="006632E4" w:rsidRDefault="006632E4" w:rsidP="00494321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4"/>
              </w:rPr>
              <w:t>总评</w:t>
            </w:r>
          </w:p>
        </w:tc>
        <w:tc>
          <w:tcPr>
            <w:tcW w:w="1682" w:type="dxa"/>
            <w:vAlign w:val="center"/>
          </w:tcPr>
          <w:p w14:paraId="0E52EC8E" w14:textId="77777777" w:rsidR="006632E4" w:rsidRDefault="006632E4" w:rsidP="0049432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教师签名</w:t>
            </w:r>
          </w:p>
        </w:tc>
      </w:tr>
      <w:tr w:rsidR="006632E4" w14:paraId="190A53A6" w14:textId="77777777" w:rsidTr="00494321">
        <w:trPr>
          <w:cantSplit/>
          <w:jc w:val="center"/>
        </w:trPr>
        <w:tc>
          <w:tcPr>
            <w:tcW w:w="635" w:type="dxa"/>
          </w:tcPr>
          <w:p w14:paraId="0E6DC210" w14:textId="77777777" w:rsidR="006632E4" w:rsidRDefault="006632E4" w:rsidP="0049432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成绩</w:t>
            </w:r>
          </w:p>
        </w:tc>
        <w:tc>
          <w:tcPr>
            <w:tcW w:w="640" w:type="dxa"/>
          </w:tcPr>
          <w:p w14:paraId="23BAA08D" w14:textId="77777777" w:rsidR="006632E4" w:rsidRDefault="006632E4" w:rsidP="00494321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41" w:type="dxa"/>
          </w:tcPr>
          <w:p w14:paraId="49AE18AA" w14:textId="77777777" w:rsidR="006632E4" w:rsidRDefault="006632E4" w:rsidP="00494321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41" w:type="dxa"/>
          </w:tcPr>
          <w:p w14:paraId="36F50AA0" w14:textId="77777777" w:rsidR="006632E4" w:rsidRDefault="006632E4" w:rsidP="00494321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 w14:paraId="71A55FEF" w14:textId="77777777" w:rsidR="006632E4" w:rsidRDefault="006632E4" w:rsidP="00494321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 w14:paraId="705E3C6C" w14:textId="77777777" w:rsidR="006632E4" w:rsidRDefault="006632E4" w:rsidP="00494321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 w14:paraId="6A40EAF3" w14:textId="77777777" w:rsidR="006632E4" w:rsidRDefault="006632E4" w:rsidP="00494321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15" w:type="dxa"/>
          </w:tcPr>
          <w:p w14:paraId="578265E3" w14:textId="77777777" w:rsidR="006632E4" w:rsidRDefault="006632E4" w:rsidP="00494321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640" w:type="dxa"/>
          </w:tcPr>
          <w:p w14:paraId="408B87BD" w14:textId="77777777" w:rsidR="006632E4" w:rsidRDefault="006632E4" w:rsidP="00494321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1183" w:type="dxa"/>
          </w:tcPr>
          <w:p w14:paraId="43E32212" w14:textId="77777777" w:rsidR="006632E4" w:rsidRDefault="006632E4" w:rsidP="00494321">
            <w:pPr>
              <w:rPr>
                <w:sz w:val="28"/>
                <w:szCs w:val="28"/>
                <w:u w:val="single"/>
              </w:rPr>
            </w:pPr>
          </w:p>
        </w:tc>
        <w:tc>
          <w:tcPr>
            <w:tcW w:w="1682" w:type="dxa"/>
          </w:tcPr>
          <w:p w14:paraId="7B9EE028" w14:textId="77777777" w:rsidR="006632E4" w:rsidRDefault="006632E4" w:rsidP="00494321">
            <w:pPr>
              <w:rPr>
                <w:sz w:val="28"/>
                <w:szCs w:val="28"/>
                <w:u w:val="single"/>
              </w:rPr>
            </w:pPr>
          </w:p>
        </w:tc>
      </w:tr>
    </w:tbl>
    <w:p w14:paraId="3C37B72F" w14:textId="77777777" w:rsidR="006632E4" w:rsidRDefault="006632E4" w:rsidP="006632E4"/>
    <w:p w14:paraId="407B6289" w14:textId="77777777" w:rsidR="006632E4" w:rsidRDefault="006632E4" w:rsidP="006632E4"/>
    <w:p w14:paraId="58800127" w14:textId="77777777" w:rsidR="006632E4" w:rsidRDefault="006632E4" w:rsidP="006632E4">
      <w:pPr>
        <w:jc w:val="center"/>
        <w:rPr>
          <w:rFonts w:eastAsia="华文行楷"/>
          <w:sz w:val="44"/>
          <w:szCs w:val="44"/>
        </w:rPr>
      </w:pPr>
      <w:r>
        <w:rPr>
          <w:rFonts w:eastAsia="华文行楷" w:hint="eastAsia"/>
          <w:sz w:val="44"/>
          <w:szCs w:val="44"/>
        </w:rPr>
        <w:t>武汉大学国家网络安全学院</w:t>
      </w:r>
    </w:p>
    <w:p w14:paraId="41B917C6" w14:textId="77777777" w:rsidR="006632E4" w:rsidRDefault="006632E4" w:rsidP="006632E4">
      <w:pPr>
        <w:jc w:val="center"/>
        <w:rPr>
          <w:sz w:val="44"/>
          <w:szCs w:val="44"/>
        </w:rPr>
      </w:pPr>
    </w:p>
    <w:p w14:paraId="74D1E244" w14:textId="77777777" w:rsidR="006632E4" w:rsidRDefault="006632E4" w:rsidP="006632E4">
      <w:pPr>
        <w:jc w:val="center"/>
        <w:rPr>
          <w:rFonts w:eastAsia="黑体"/>
          <w:sz w:val="84"/>
          <w:szCs w:val="84"/>
        </w:rPr>
      </w:pPr>
      <w:r>
        <w:rPr>
          <w:rFonts w:eastAsia="黑体" w:hint="eastAsia"/>
          <w:sz w:val="84"/>
          <w:szCs w:val="84"/>
        </w:rPr>
        <w:t>课程实验</w:t>
      </w:r>
      <w:r>
        <w:rPr>
          <w:rFonts w:eastAsia="黑体" w:hint="eastAsia"/>
          <w:sz w:val="84"/>
          <w:szCs w:val="84"/>
        </w:rPr>
        <w:t>(</w:t>
      </w:r>
      <w:r>
        <w:rPr>
          <w:rFonts w:eastAsia="黑体" w:hint="eastAsia"/>
          <w:sz w:val="84"/>
          <w:szCs w:val="84"/>
        </w:rPr>
        <w:t>设计</w:t>
      </w:r>
      <w:r>
        <w:rPr>
          <w:rFonts w:eastAsia="黑体" w:hint="eastAsia"/>
          <w:sz w:val="84"/>
          <w:szCs w:val="84"/>
        </w:rPr>
        <w:t>)</w:t>
      </w:r>
      <w:r>
        <w:rPr>
          <w:rFonts w:eastAsia="黑体" w:hint="eastAsia"/>
          <w:sz w:val="84"/>
          <w:szCs w:val="84"/>
        </w:rPr>
        <w:t>报告</w:t>
      </w:r>
    </w:p>
    <w:p w14:paraId="32E234A7" w14:textId="77777777" w:rsidR="006632E4" w:rsidRDefault="006632E4" w:rsidP="006632E4">
      <w:pPr>
        <w:jc w:val="center"/>
        <w:rPr>
          <w:rFonts w:eastAsia="黑体"/>
          <w:sz w:val="84"/>
          <w:szCs w:val="84"/>
        </w:rPr>
      </w:pPr>
    </w:p>
    <w:p w14:paraId="4559B9B1" w14:textId="26394296" w:rsidR="006632E4" w:rsidRPr="006632E4" w:rsidRDefault="006632E4" w:rsidP="006632E4">
      <w:pPr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题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目：</w:t>
      </w:r>
      <w:r>
        <w:rPr>
          <w:rFonts w:hint="eastAsia"/>
          <w:sz w:val="28"/>
          <w:szCs w:val="28"/>
          <w:u w:val="single"/>
        </w:rPr>
        <w:t xml:space="preserve">         </w:t>
      </w:r>
      <w:r w:rsidR="00902D22">
        <w:rPr>
          <w:rFonts w:hint="eastAsia"/>
          <w:sz w:val="28"/>
          <w:szCs w:val="28"/>
          <w:u w:val="single"/>
        </w:rPr>
        <w:t>实验三：</w:t>
      </w:r>
      <w:r w:rsidR="00902D22" w:rsidRPr="00902D22">
        <w:rPr>
          <w:rFonts w:hint="eastAsia"/>
          <w:sz w:val="28"/>
          <w:szCs w:val="28"/>
          <w:u w:val="single"/>
        </w:rPr>
        <w:t>PE</w:t>
      </w:r>
      <w:r w:rsidR="00902D22" w:rsidRPr="00902D22">
        <w:rPr>
          <w:rFonts w:hint="eastAsia"/>
          <w:sz w:val="28"/>
          <w:szCs w:val="28"/>
          <w:u w:val="single"/>
        </w:rPr>
        <w:t>病毒分析与清除</w:t>
      </w:r>
      <w:r>
        <w:rPr>
          <w:rFonts w:hint="eastAsia"/>
          <w:sz w:val="28"/>
          <w:szCs w:val="28"/>
          <w:u w:val="single"/>
        </w:rPr>
        <w:t xml:space="preserve">              </w:t>
      </w:r>
    </w:p>
    <w:p w14:paraId="5897CC95" w14:textId="0C6A44BD" w:rsidR="006632E4" w:rsidRDefault="006632E4" w:rsidP="006632E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专业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班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            </w:t>
      </w:r>
      <w:r w:rsidR="00287A8F">
        <w:rPr>
          <w:rFonts w:hint="eastAsia"/>
          <w:sz w:val="28"/>
          <w:szCs w:val="28"/>
          <w:u w:val="single"/>
        </w:rPr>
        <w:t>信息安全</w:t>
      </w:r>
      <w:r w:rsidR="00287A8F">
        <w:rPr>
          <w:rFonts w:hint="eastAsia"/>
          <w:sz w:val="28"/>
          <w:szCs w:val="28"/>
          <w:u w:val="single"/>
        </w:rPr>
        <w:t>-5</w:t>
      </w:r>
      <w:r w:rsidR="00287A8F">
        <w:rPr>
          <w:rFonts w:hint="eastAsia"/>
          <w:sz w:val="28"/>
          <w:szCs w:val="28"/>
          <w:u w:val="single"/>
        </w:rPr>
        <w:t>班</w:t>
      </w:r>
      <w:r>
        <w:rPr>
          <w:rFonts w:hint="eastAsia"/>
          <w:sz w:val="28"/>
          <w:szCs w:val="28"/>
          <w:u w:val="single"/>
        </w:rPr>
        <w:t xml:space="preserve"> </w:t>
      </w:r>
      <w:r w:rsidR="00E5184F">
        <w:rPr>
          <w:rFonts w:hint="eastAsia"/>
          <w:sz w:val="28"/>
          <w:szCs w:val="28"/>
          <w:u w:val="single"/>
        </w:rPr>
        <w:t xml:space="preserve"> </w:t>
      </w:r>
      <w:r w:rsidR="00E5184F">
        <w:rPr>
          <w:sz w:val="28"/>
          <w:szCs w:val="28"/>
          <w:u w:val="single"/>
        </w:rPr>
        <w:t xml:space="preserve">         </w:t>
      </w:r>
      <w:r>
        <w:rPr>
          <w:rFonts w:hint="eastAsia"/>
          <w:sz w:val="28"/>
          <w:szCs w:val="28"/>
          <w:u w:val="single"/>
        </w:rPr>
        <w:t xml:space="preserve">        </w:t>
      </w:r>
    </w:p>
    <w:p w14:paraId="52906039" w14:textId="5B653C2D" w:rsidR="006632E4" w:rsidRDefault="006632E4" w:rsidP="006632E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学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号：</w:t>
      </w:r>
      <w:r>
        <w:rPr>
          <w:rFonts w:hint="eastAsia"/>
          <w:sz w:val="28"/>
          <w:szCs w:val="28"/>
          <w:u w:val="single"/>
        </w:rPr>
        <w:t xml:space="preserve">           </w:t>
      </w:r>
      <w:r w:rsidR="00287A8F">
        <w:rPr>
          <w:rFonts w:hint="eastAsia"/>
          <w:sz w:val="28"/>
          <w:szCs w:val="28"/>
          <w:u w:val="single"/>
        </w:rPr>
        <w:t xml:space="preserve">     2022302181161             </w:t>
      </w:r>
    </w:p>
    <w:p w14:paraId="07C83A5C" w14:textId="24F58ED4" w:rsidR="006632E4" w:rsidRDefault="006632E4" w:rsidP="006632E4">
      <w:pPr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姓</w:t>
      </w:r>
      <w:r>
        <w:rPr>
          <w:rFonts w:hint="eastAsia"/>
          <w:sz w:val="28"/>
          <w:szCs w:val="28"/>
        </w:rPr>
        <w:t xml:space="preserve">    </w:t>
      </w:r>
      <w:r>
        <w:rPr>
          <w:rFonts w:hint="eastAsia"/>
          <w:sz w:val="28"/>
          <w:szCs w:val="28"/>
        </w:rPr>
        <w:t>名：</w:t>
      </w:r>
      <w:r>
        <w:rPr>
          <w:rFonts w:hint="eastAsia"/>
          <w:sz w:val="28"/>
          <w:szCs w:val="28"/>
          <w:u w:val="single"/>
        </w:rPr>
        <w:t xml:space="preserve">              </w:t>
      </w:r>
      <w:r w:rsidR="00287A8F">
        <w:rPr>
          <w:rFonts w:hint="eastAsia"/>
          <w:sz w:val="28"/>
          <w:szCs w:val="28"/>
          <w:u w:val="single"/>
        </w:rPr>
        <w:t>王亚鹏</w:t>
      </w:r>
      <w:r>
        <w:rPr>
          <w:rFonts w:hint="eastAsia"/>
          <w:sz w:val="28"/>
          <w:szCs w:val="28"/>
          <w:u w:val="single"/>
        </w:rPr>
        <w:t xml:space="preserve">                         </w:t>
      </w:r>
    </w:p>
    <w:p w14:paraId="2773921F" w14:textId="23C1096E" w:rsidR="006632E4" w:rsidRDefault="006632E4" w:rsidP="006632E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课程名称：</w:t>
      </w:r>
      <w:r>
        <w:rPr>
          <w:rFonts w:hint="eastAsia"/>
          <w:sz w:val="28"/>
          <w:szCs w:val="28"/>
          <w:u w:val="single"/>
        </w:rPr>
        <w:t xml:space="preserve">            </w:t>
      </w:r>
      <w:r w:rsidR="00902D22">
        <w:rPr>
          <w:sz w:val="28"/>
          <w:szCs w:val="28"/>
          <w:u w:val="single"/>
        </w:rPr>
        <w:t xml:space="preserve"> </w:t>
      </w:r>
      <w:r w:rsidR="00902D22">
        <w:rPr>
          <w:rFonts w:hint="eastAsia"/>
          <w:sz w:val="28"/>
          <w:szCs w:val="28"/>
          <w:u w:val="single"/>
        </w:rPr>
        <w:t>软件安全实验</w:t>
      </w:r>
      <w:r>
        <w:rPr>
          <w:rFonts w:hint="eastAsia"/>
          <w:sz w:val="28"/>
          <w:szCs w:val="28"/>
          <w:u w:val="single"/>
        </w:rPr>
        <w:t xml:space="preserve">  </w:t>
      </w:r>
      <w:r w:rsidR="00E5184F">
        <w:rPr>
          <w:rFonts w:hint="eastAsia"/>
          <w:sz w:val="28"/>
          <w:szCs w:val="28"/>
          <w:u w:val="single"/>
        </w:rPr>
        <w:t xml:space="preserve"> </w:t>
      </w:r>
      <w:r w:rsidR="00E5184F">
        <w:rPr>
          <w:sz w:val="28"/>
          <w:szCs w:val="28"/>
          <w:u w:val="single"/>
        </w:rPr>
        <w:t xml:space="preserve">        </w:t>
      </w:r>
      <w:r>
        <w:rPr>
          <w:rFonts w:hint="eastAsia"/>
          <w:sz w:val="28"/>
          <w:szCs w:val="28"/>
          <w:u w:val="single"/>
        </w:rPr>
        <w:t xml:space="preserve">            </w:t>
      </w:r>
    </w:p>
    <w:p w14:paraId="17B979AB" w14:textId="583E1867" w:rsidR="006632E4" w:rsidRDefault="006632E4" w:rsidP="006632E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任课教师：</w:t>
      </w:r>
      <w:r>
        <w:rPr>
          <w:rFonts w:hint="eastAsia"/>
          <w:sz w:val="28"/>
          <w:szCs w:val="28"/>
          <w:u w:val="single"/>
        </w:rPr>
        <w:t xml:space="preserve">                </w:t>
      </w:r>
      <w:r w:rsidR="00CF676C">
        <w:rPr>
          <w:rFonts w:hint="eastAsia"/>
          <w:sz w:val="28"/>
          <w:szCs w:val="28"/>
          <w:u w:val="single"/>
        </w:rPr>
        <w:t>赵磊</w:t>
      </w:r>
      <w:r>
        <w:rPr>
          <w:rFonts w:hint="eastAsia"/>
          <w:sz w:val="28"/>
          <w:szCs w:val="28"/>
          <w:u w:val="single"/>
        </w:rPr>
        <w:t xml:space="preserve">                          </w:t>
      </w:r>
    </w:p>
    <w:p w14:paraId="417D56C2" w14:textId="77777777" w:rsidR="006632E4" w:rsidRDefault="006632E4" w:rsidP="006632E4">
      <w:pPr>
        <w:rPr>
          <w:u w:val="single"/>
        </w:rPr>
      </w:pPr>
    </w:p>
    <w:p w14:paraId="00762ED1" w14:textId="77777777" w:rsidR="006632E4" w:rsidRDefault="006632E4" w:rsidP="006632E4">
      <w:pPr>
        <w:rPr>
          <w:u w:val="single"/>
        </w:rPr>
      </w:pPr>
    </w:p>
    <w:p w14:paraId="50EEAF56" w14:textId="77777777" w:rsidR="006632E4" w:rsidRDefault="006632E4" w:rsidP="006632E4">
      <w:pPr>
        <w:rPr>
          <w:u w:val="single"/>
        </w:rPr>
      </w:pPr>
    </w:p>
    <w:p w14:paraId="6FC964E9" w14:textId="73CD88B4" w:rsidR="006632E4" w:rsidRPr="00E5184F" w:rsidRDefault="006632E4" w:rsidP="006632E4">
      <w:pPr>
        <w:jc w:val="center"/>
        <w:rPr>
          <w:sz w:val="28"/>
          <w:szCs w:val="28"/>
        </w:rPr>
      </w:pPr>
      <w:r w:rsidRPr="00E5184F">
        <w:rPr>
          <w:rFonts w:hint="eastAsia"/>
          <w:sz w:val="28"/>
          <w:szCs w:val="28"/>
        </w:rPr>
        <w:t>20</w:t>
      </w:r>
      <w:r w:rsidR="00E5184F" w:rsidRPr="00E5184F">
        <w:rPr>
          <w:rFonts w:hint="eastAsia"/>
          <w:sz w:val="28"/>
          <w:szCs w:val="28"/>
        </w:rPr>
        <w:t>2</w:t>
      </w:r>
      <w:r w:rsidR="00287A8F">
        <w:rPr>
          <w:rFonts w:hint="eastAsia"/>
          <w:sz w:val="28"/>
          <w:szCs w:val="28"/>
        </w:rPr>
        <w:t>4</w:t>
      </w:r>
      <w:r w:rsidRPr="00E5184F">
        <w:rPr>
          <w:rFonts w:hint="eastAsia"/>
          <w:sz w:val="28"/>
          <w:szCs w:val="28"/>
        </w:rPr>
        <w:t>年</w:t>
      </w:r>
      <w:r w:rsidRPr="00E5184F">
        <w:rPr>
          <w:rFonts w:hint="eastAsia"/>
          <w:sz w:val="28"/>
          <w:szCs w:val="28"/>
        </w:rPr>
        <w:t xml:space="preserve"> </w:t>
      </w:r>
      <w:r w:rsidR="00CF676C">
        <w:rPr>
          <w:rFonts w:hint="eastAsia"/>
          <w:sz w:val="28"/>
          <w:szCs w:val="28"/>
        </w:rPr>
        <w:t>10</w:t>
      </w:r>
      <w:r w:rsidRPr="00E5184F">
        <w:rPr>
          <w:rFonts w:hint="eastAsia"/>
          <w:sz w:val="28"/>
          <w:szCs w:val="28"/>
        </w:rPr>
        <w:t xml:space="preserve"> </w:t>
      </w:r>
      <w:r w:rsidRPr="00E5184F">
        <w:rPr>
          <w:rFonts w:hint="eastAsia"/>
          <w:sz w:val="28"/>
          <w:szCs w:val="28"/>
        </w:rPr>
        <w:t>月</w:t>
      </w:r>
      <w:r w:rsidRPr="00E5184F">
        <w:rPr>
          <w:rFonts w:hint="eastAsia"/>
          <w:sz w:val="28"/>
          <w:szCs w:val="28"/>
        </w:rPr>
        <w:t xml:space="preserve">  </w:t>
      </w:r>
      <w:r w:rsidR="00CF676C">
        <w:rPr>
          <w:rFonts w:hint="eastAsia"/>
          <w:sz w:val="28"/>
          <w:szCs w:val="28"/>
        </w:rPr>
        <w:t>2</w:t>
      </w:r>
      <w:r w:rsidR="00287A8F">
        <w:rPr>
          <w:rFonts w:hint="eastAsia"/>
          <w:sz w:val="28"/>
          <w:szCs w:val="28"/>
        </w:rPr>
        <w:t>4</w:t>
      </w:r>
      <w:r w:rsidRPr="00E5184F">
        <w:rPr>
          <w:rFonts w:hint="eastAsia"/>
          <w:sz w:val="28"/>
          <w:szCs w:val="28"/>
        </w:rPr>
        <w:t>日</w:t>
      </w:r>
    </w:p>
    <w:p w14:paraId="1C312ED1" w14:textId="77777777" w:rsidR="006632E4" w:rsidRDefault="006632E4" w:rsidP="006632E4">
      <w:pPr>
        <w:jc w:val="center"/>
      </w:pPr>
    </w:p>
    <w:p w14:paraId="25DDB842" w14:textId="77777777" w:rsidR="006632E4" w:rsidRDefault="006632E4" w:rsidP="006632E4">
      <w:pPr>
        <w:jc w:val="center"/>
      </w:pPr>
    </w:p>
    <w:p w14:paraId="45F27585" w14:textId="77777777" w:rsidR="006632E4" w:rsidRDefault="006632E4" w:rsidP="006632E4">
      <w:pPr>
        <w:jc w:val="center"/>
      </w:pPr>
    </w:p>
    <w:p w14:paraId="01935C57" w14:textId="77777777" w:rsidR="006632E4" w:rsidRPr="00FD4243" w:rsidRDefault="006632E4" w:rsidP="006632E4">
      <w:pPr>
        <w:rPr>
          <w:b/>
          <w:sz w:val="32"/>
        </w:rPr>
      </w:pPr>
      <w:r>
        <w:br w:type="page"/>
      </w:r>
      <w:bookmarkStart w:id="0" w:name="_Toc336376290"/>
      <w:r w:rsidRPr="00FD4243">
        <w:rPr>
          <w:rFonts w:hint="eastAsia"/>
          <w:b/>
          <w:sz w:val="32"/>
        </w:rPr>
        <w:lastRenderedPageBreak/>
        <w:t>目</w:t>
      </w:r>
      <w:r w:rsidRPr="00FD4243">
        <w:rPr>
          <w:rFonts w:hint="eastAsia"/>
          <w:b/>
          <w:sz w:val="32"/>
        </w:rPr>
        <w:t xml:space="preserve"> </w:t>
      </w:r>
      <w:r w:rsidRPr="00FD4243">
        <w:rPr>
          <w:rFonts w:hint="eastAsia"/>
          <w:b/>
          <w:sz w:val="32"/>
        </w:rPr>
        <w:t>录</w:t>
      </w:r>
      <w:bookmarkEnd w:id="0"/>
    </w:p>
    <w:p w14:paraId="294575F3" w14:textId="4BF44034" w:rsidR="003D0369" w:rsidRDefault="006632E4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  <w14:ligatures w14:val="standardContextual"/>
        </w:rPr>
      </w:pPr>
      <w:r w:rsidRPr="00FD4243">
        <w:rPr>
          <w:b/>
        </w:rPr>
        <w:fldChar w:fldCharType="begin"/>
      </w:r>
      <w:r w:rsidRPr="00FD4243">
        <w:rPr>
          <w:b/>
        </w:rPr>
        <w:instrText xml:space="preserve"> TOC \o "1-4" \h \z \u </w:instrText>
      </w:r>
      <w:r w:rsidRPr="00FD4243">
        <w:rPr>
          <w:b/>
        </w:rPr>
        <w:fldChar w:fldCharType="separate"/>
      </w:r>
      <w:hyperlink w:anchor="_Toc181712199" w:history="1">
        <w:r w:rsidR="003D0369" w:rsidRPr="0030170B">
          <w:rPr>
            <w:rStyle w:val="a4"/>
            <w:rFonts w:hint="eastAsia"/>
            <w:noProof/>
          </w:rPr>
          <w:t>实验</w:t>
        </w:r>
        <w:r w:rsidR="003D0369" w:rsidRPr="0030170B">
          <w:rPr>
            <w:rStyle w:val="a4"/>
            <w:rFonts w:hint="eastAsia"/>
            <w:noProof/>
          </w:rPr>
          <w:t>3  PE</w:t>
        </w:r>
        <w:r w:rsidR="003D0369" w:rsidRPr="0030170B">
          <w:rPr>
            <w:rStyle w:val="a4"/>
            <w:rFonts w:hint="eastAsia"/>
            <w:noProof/>
          </w:rPr>
          <w:t>病毒分析与清除</w:t>
        </w:r>
        <w:r w:rsidR="003D0369" w:rsidRPr="0030170B">
          <w:rPr>
            <w:rStyle w:val="a4"/>
            <w:rFonts w:hint="eastAsia"/>
            <w:noProof/>
          </w:rPr>
          <w:t>(</w:t>
        </w:r>
        <w:r w:rsidR="003D0369" w:rsidRPr="0030170B">
          <w:rPr>
            <w:rStyle w:val="a4"/>
            <w:rFonts w:hint="eastAsia"/>
            <w:noProof/>
          </w:rPr>
          <w:t>模板</w:t>
        </w:r>
        <w:r w:rsidR="003D0369" w:rsidRPr="0030170B">
          <w:rPr>
            <w:rStyle w:val="a4"/>
            <w:rFonts w:hint="eastAsia"/>
            <w:noProof/>
          </w:rPr>
          <w:t>)</w:t>
        </w:r>
        <w:r w:rsidR="003D0369">
          <w:rPr>
            <w:rFonts w:hint="eastAsia"/>
            <w:noProof/>
            <w:webHidden/>
          </w:rPr>
          <w:tab/>
        </w:r>
        <w:r w:rsidR="003D0369">
          <w:rPr>
            <w:rFonts w:hint="eastAsia"/>
            <w:noProof/>
            <w:webHidden/>
          </w:rPr>
          <w:fldChar w:fldCharType="begin"/>
        </w:r>
        <w:r w:rsidR="003D0369">
          <w:rPr>
            <w:rFonts w:hint="eastAsia"/>
            <w:noProof/>
            <w:webHidden/>
          </w:rPr>
          <w:instrText xml:space="preserve"> </w:instrText>
        </w:r>
        <w:r w:rsidR="003D0369">
          <w:rPr>
            <w:noProof/>
            <w:webHidden/>
          </w:rPr>
          <w:instrText>PAGEREF _Toc181712199 \h</w:instrText>
        </w:r>
        <w:r w:rsidR="003D0369">
          <w:rPr>
            <w:rFonts w:hint="eastAsia"/>
            <w:noProof/>
            <w:webHidden/>
          </w:rPr>
          <w:instrText xml:space="preserve"> </w:instrText>
        </w:r>
        <w:r w:rsidR="003D0369">
          <w:rPr>
            <w:rFonts w:hint="eastAsia"/>
            <w:noProof/>
            <w:webHidden/>
          </w:rPr>
        </w:r>
        <w:r w:rsidR="003D0369">
          <w:rPr>
            <w:noProof/>
            <w:webHidden/>
          </w:rPr>
          <w:fldChar w:fldCharType="separate"/>
        </w:r>
        <w:r w:rsidR="003D0369">
          <w:rPr>
            <w:noProof/>
            <w:webHidden/>
          </w:rPr>
          <w:t>1</w:t>
        </w:r>
        <w:r w:rsidR="003D0369">
          <w:rPr>
            <w:rFonts w:hint="eastAsia"/>
            <w:noProof/>
            <w:webHidden/>
          </w:rPr>
          <w:fldChar w:fldCharType="end"/>
        </w:r>
      </w:hyperlink>
    </w:p>
    <w:p w14:paraId="68CAAFD6" w14:textId="31824C3D" w:rsidR="003D0369" w:rsidRDefault="003D0369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  <w14:ligatures w14:val="standardContextual"/>
        </w:rPr>
      </w:pPr>
      <w:hyperlink w:anchor="_Toc181712200" w:history="1">
        <w:r w:rsidRPr="0030170B">
          <w:rPr>
            <w:rStyle w:val="a4"/>
            <w:rFonts w:hint="eastAsia"/>
            <w:noProof/>
          </w:rPr>
          <w:t>1.1</w:t>
        </w:r>
        <w:r w:rsidRPr="0030170B">
          <w:rPr>
            <w:rStyle w:val="a4"/>
            <w:rFonts w:hint="eastAsia"/>
            <w:noProof/>
          </w:rPr>
          <w:t>实验名称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_Toc181712200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42C8864D" w14:textId="1A114990" w:rsidR="003D0369" w:rsidRDefault="003D0369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  <w14:ligatures w14:val="standardContextual"/>
        </w:rPr>
      </w:pPr>
      <w:hyperlink w:anchor="_Toc181712201" w:history="1">
        <w:r w:rsidRPr="0030170B">
          <w:rPr>
            <w:rStyle w:val="a4"/>
            <w:rFonts w:hint="eastAsia"/>
            <w:noProof/>
          </w:rPr>
          <w:t>1.2</w:t>
        </w:r>
        <w:r w:rsidRPr="0030170B">
          <w:rPr>
            <w:rStyle w:val="a4"/>
            <w:rFonts w:hint="eastAsia"/>
            <w:noProof/>
          </w:rPr>
          <w:t>实验目的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_Toc181712201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21D4FE7B" w14:textId="20AE5B33" w:rsidR="003D0369" w:rsidRDefault="003D0369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  <w14:ligatures w14:val="standardContextual"/>
        </w:rPr>
      </w:pPr>
      <w:hyperlink w:anchor="_Toc181712202" w:history="1">
        <w:r w:rsidRPr="0030170B">
          <w:rPr>
            <w:rStyle w:val="a4"/>
            <w:rFonts w:hint="eastAsia"/>
            <w:noProof/>
          </w:rPr>
          <w:t>1.3</w:t>
        </w:r>
        <w:r w:rsidRPr="0030170B">
          <w:rPr>
            <w:rStyle w:val="a4"/>
            <w:rFonts w:hint="eastAsia"/>
            <w:noProof/>
          </w:rPr>
          <w:t>实验步骤及内容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_Toc181712202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rFonts w:hint="eastAsia"/>
            <w:noProof/>
            <w:webHidden/>
          </w:rPr>
          <w:fldChar w:fldCharType="end"/>
        </w:r>
      </w:hyperlink>
    </w:p>
    <w:p w14:paraId="03338B9B" w14:textId="57A97537" w:rsidR="003D0369" w:rsidRDefault="003D0369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  <w14:ligatures w14:val="standardContextual"/>
        </w:rPr>
      </w:pPr>
      <w:hyperlink w:anchor="_Toc181712203" w:history="1">
        <w:r w:rsidRPr="0030170B">
          <w:rPr>
            <w:rStyle w:val="a4"/>
            <w:rFonts w:hint="eastAsia"/>
            <w:noProof/>
          </w:rPr>
          <w:t>1.4</w:t>
        </w:r>
        <w:r w:rsidRPr="0030170B">
          <w:rPr>
            <w:rStyle w:val="a4"/>
            <w:rFonts w:hint="eastAsia"/>
            <w:noProof/>
          </w:rPr>
          <w:t>实验关键过程、数据及其分析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_Toc181712203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6B7F6165" w14:textId="294B6076" w:rsidR="003D0369" w:rsidRDefault="003D0369">
      <w:pPr>
        <w:pStyle w:val="TOC4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  <w14:ligatures w14:val="standardContextual"/>
        </w:rPr>
      </w:pPr>
      <w:hyperlink w:anchor="_Toc181712204" w:history="1">
        <w:r w:rsidRPr="0030170B">
          <w:rPr>
            <w:rStyle w:val="a4"/>
            <w:rFonts w:ascii="华文宋体" w:eastAsia="华文宋体" w:hAnsi="华文宋体" w:hint="eastAsia"/>
            <w:noProof/>
          </w:rPr>
          <w:t>1.4.1熟悉MASM32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_Toc181712204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rFonts w:hint="eastAsia"/>
            <w:noProof/>
            <w:webHidden/>
          </w:rPr>
          <w:fldChar w:fldCharType="end"/>
        </w:r>
      </w:hyperlink>
    </w:p>
    <w:p w14:paraId="10C8405B" w14:textId="75E9265E" w:rsidR="003D0369" w:rsidRDefault="003D0369">
      <w:pPr>
        <w:pStyle w:val="TOC4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  <w14:ligatures w14:val="standardContextual"/>
        </w:rPr>
      </w:pPr>
      <w:hyperlink w:anchor="_Toc181712205" w:history="1">
        <w:r w:rsidRPr="0030170B">
          <w:rPr>
            <w:rStyle w:val="a4"/>
            <w:rFonts w:ascii="华文宋体" w:eastAsia="华文宋体" w:hAnsi="华文宋体" w:hint="eastAsia"/>
            <w:noProof/>
          </w:rPr>
          <w:t>1.4.2熟悉病毒重定位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_Toc181712205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rFonts w:hint="eastAsia"/>
            <w:noProof/>
            <w:webHidden/>
          </w:rPr>
          <w:fldChar w:fldCharType="end"/>
        </w:r>
      </w:hyperlink>
    </w:p>
    <w:p w14:paraId="6D599363" w14:textId="5A56684E" w:rsidR="003D0369" w:rsidRDefault="003D0369">
      <w:pPr>
        <w:pStyle w:val="TOC4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  <w14:ligatures w14:val="standardContextual"/>
        </w:rPr>
      </w:pPr>
      <w:hyperlink w:anchor="_Toc181712206" w:history="1">
        <w:r w:rsidRPr="0030170B">
          <w:rPr>
            <w:rStyle w:val="a4"/>
            <w:rFonts w:ascii="华文宋体" w:eastAsia="华文宋体" w:hAnsi="华文宋体" w:hint="eastAsia"/>
            <w:noProof/>
          </w:rPr>
          <w:t>1.4.3</w:t>
        </w:r>
        <w:r w:rsidRPr="0030170B">
          <w:rPr>
            <w:rStyle w:val="a4"/>
            <w:rFonts w:hint="eastAsia"/>
            <w:noProof/>
          </w:rPr>
          <w:t xml:space="preserve"> </w:t>
        </w:r>
        <w:r w:rsidRPr="0030170B">
          <w:rPr>
            <w:rStyle w:val="a4"/>
            <w:rFonts w:ascii="华文宋体" w:eastAsia="华文宋体" w:hAnsi="华文宋体" w:hint="eastAsia"/>
            <w:noProof/>
          </w:rPr>
          <w:t>Kernel32基地址定位及API函数地址搜索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_Toc181712206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rFonts w:hint="eastAsia"/>
            <w:noProof/>
            <w:webHidden/>
          </w:rPr>
          <w:fldChar w:fldCharType="end"/>
        </w:r>
      </w:hyperlink>
    </w:p>
    <w:p w14:paraId="20781CE0" w14:textId="0A0700B7" w:rsidR="003D0369" w:rsidRDefault="003D0369">
      <w:pPr>
        <w:pStyle w:val="TOC4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  <w14:ligatures w14:val="standardContextual"/>
        </w:rPr>
      </w:pPr>
      <w:hyperlink w:anchor="_Toc181712207" w:history="1">
        <w:r w:rsidRPr="0030170B">
          <w:rPr>
            <w:rStyle w:val="a4"/>
            <w:rFonts w:ascii="华文宋体" w:eastAsia="华文宋体" w:hAnsi="华文宋体" w:hint="eastAsia"/>
            <w:noProof/>
          </w:rPr>
          <w:t>1.4.4分析病毒感</w:t>
        </w:r>
        <w:r w:rsidRPr="0030170B">
          <w:rPr>
            <w:rStyle w:val="a4"/>
            <w:rFonts w:ascii="华文宋体" w:eastAsia="华文宋体" w:hAnsi="华文宋体" w:hint="eastAsia"/>
            <w:noProof/>
          </w:rPr>
          <w:t>染</w:t>
        </w:r>
        <w:r w:rsidRPr="0030170B">
          <w:rPr>
            <w:rStyle w:val="a4"/>
            <w:rFonts w:ascii="华文宋体" w:eastAsia="华文宋体" w:hAnsi="华文宋体" w:hint="eastAsia"/>
            <w:noProof/>
          </w:rPr>
          <w:t>过程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_Toc181712207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rFonts w:hint="eastAsia"/>
            <w:noProof/>
            <w:webHidden/>
          </w:rPr>
          <w:fldChar w:fldCharType="end"/>
        </w:r>
      </w:hyperlink>
    </w:p>
    <w:p w14:paraId="3AF88408" w14:textId="056C2BB0" w:rsidR="003D0369" w:rsidRDefault="003D0369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  <w14:ligatures w14:val="standardContextual"/>
        </w:rPr>
      </w:pPr>
      <w:hyperlink w:anchor="_Toc181712208" w:history="1">
        <w:r w:rsidRPr="0030170B">
          <w:rPr>
            <w:rStyle w:val="a4"/>
            <w:rFonts w:hint="eastAsia"/>
            <w:noProof/>
          </w:rPr>
          <w:t>1.5</w:t>
        </w:r>
        <w:r w:rsidRPr="0030170B">
          <w:rPr>
            <w:rStyle w:val="a4"/>
            <w:rFonts w:hint="eastAsia"/>
            <w:noProof/>
          </w:rPr>
          <w:t>课后习题思</w:t>
        </w:r>
        <w:r w:rsidRPr="0030170B">
          <w:rPr>
            <w:rStyle w:val="a4"/>
            <w:rFonts w:hint="eastAsia"/>
            <w:noProof/>
          </w:rPr>
          <w:t>考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_Toc181712208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rFonts w:hint="eastAsia"/>
            <w:noProof/>
            <w:webHidden/>
          </w:rPr>
          <w:fldChar w:fldCharType="end"/>
        </w:r>
      </w:hyperlink>
    </w:p>
    <w:p w14:paraId="6AEE0BC2" w14:textId="0B086B1A" w:rsidR="003D0369" w:rsidRDefault="003D0369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 w:hint="eastAsia"/>
          <w:noProof/>
          <w:szCs w:val="22"/>
          <w14:ligatures w14:val="standardContextual"/>
        </w:rPr>
      </w:pPr>
      <w:hyperlink w:anchor="_Toc181712209" w:history="1">
        <w:r w:rsidRPr="0030170B">
          <w:rPr>
            <w:rStyle w:val="a4"/>
            <w:rFonts w:hint="eastAsia"/>
            <w:noProof/>
          </w:rPr>
          <w:t>1.6</w:t>
        </w:r>
        <w:r w:rsidRPr="0030170B">
          <w:rPr>
            <w:rStyle w:val="a4"/>
            <w:rFonts w:hint="eastAsia"/>
            <w:noProof/>
          </w:rPr>
          <w:t>实验体会和拓展思考</w:t>
        </w:r>
        <w:r>
          <w:rPr>
            <w:rFonts w:hint="eastAsia"/>
            <w:noProof/>
            <w:webHidden/>
          </w:rPr>
          <w:tab/>
        </w:r>
        <w:r>
          <w:rPr>
            <w:rFonts w:hint="eastAsia"/>
            <w:noProof/>
            <w:webHidden/>
          </w:rPr>
          <w:fldChar w:fldCharType="begin"/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noProof/>
            <w:webHidden/>
          </w:rPr>
          <w:instrText>PAGEREF _Toc181712209 \h</w:instrText>
        </w:r>
        <w:r>
          <w:rPr>
            <w:rFonts w:hint="eastAsia"/>
            <w:noProof/>
            <w:webHidden/>
          </w:rPr>
          <w:instrText xml:space="preserve"> </w:instrText>
        </w:r>
        <w:r>
          <w:rPr>
            <w:rFonts w:hint="eastAsia"/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rFonts w:hint="eastAsia"/>
            <w:noProof/>
            <w:webHidden/>
          </w:rPr>
          <w:fldChar w:fldCharType="end"/>
        </w:r>
      </w:hyperlink>
    </w:p>
    <w:p w14:paraId="0B06D598" w14:textId="4945FE0C" w:rsidR="006632E4" w:rsidRPr="00943F07" w:rsidRDefault="006632E4" w:rsidP="006632E4">
      <w:pPr>
        <w:rPr>
          <w:b/>
        </w:rPr>
      </w:pPr>
      <w:r w:rsidRPr="00FD4243">
        <w:rPr>
          <w:b/>
        </w:rPr>
        <w:fldChar w:fldCharType="end"/>
      </w:r>
    </w:p>
    <w:p w14:paraId="203CCFC8" w14:textId="77777777" w:rsidR="006632E4" w:rsidRPr="00943F07" w:rsidRDefault="006632E4" w:rsidP="006632E4">
      <w:pPr>
        <w:rPr>
          <w:b/>
        </w:rPr>
      </w:pPr>
    </w:p>
    <w:p w14:paraId="57FC01E6" w14:textId="77777777" w:rsidR="006632E4" w:rsidRDefault="006632E4" w:rsidP="006632E4">
      <w:pPr>
        <w:pStyle w:val="2"/>
        <w:sectPr w:rsidR="006632E4">
          <w:head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9E1B103" w14:textId="3942DD98" w:rsidR="006632E4" w:rsidRDefault="006632E4" w:rsidP="006632E4">
      <w:pPr>
        <w:pStyle w:val="2"/>
      </w:pPr>
      <w:bookmarkStart w:id="1" w:name="_Toc181712199"/>
      <w:r>
        <w:rPr>
          <w:rFonts w:hint="eastAsia"/>
        </w:rPr>
        <w:lastRenderedPageBreak/>
        <w:t>实验</w:t>
      </w:r>
      <w:r w:rsidR="00902D22">
        <w:t>3</w:t>
      </w:r>
      <w:r>
        <w:rPr>
          <w:rFonts w:hint="eastAsia"/>
        </w:rPr>
        <w:t xml:space="preserve">  </w:t>
      </w:r>
      <w:r w:rsidR="00902D22" w:rsidRPr="00902D22">
        <w:rPr>
          <w:rFonts w:hint="eastAsia"/>
        </w:rPr>
        <w:t>PE</w:t>
      </w:r>
      <w:r w:rsidR="00902D22" w:rsidRPr="00902D22">
        <w:rPr>
          <w:rFonts w:hint="eastAsia"/>
        </w:rPr>
        <w:t>病毒分析与清除</w:t>
      </w:r>
      <w:r>
        <w:rPr>
          <w:rFonts w:hint="eastAsia"/>
        </w:rPr>
        <w:t>(</w:t>
      </w:r>
      <w:r>
        <w:rPr>
          <w:rFonts w:hint="eastAsia"/>
        </w:rPr>
        <w:t>模板</w:t>
      </w:r>
      <w:r>
        <w:rPr>
          <w:rFonts w:hint="eastAsia"/>
        </w:rPr>
        <w:t>)</w:t>
      </w:r>
      <w:bookmarkEnd w:id="1"/>
    </w:p>
    <w:p w14:paraId="6250C5D6" w14:textId="77777777" w:rsidR="006632E4" w:rsidRDefault="006632E4" w:rsidP="006632E4">
      <w:pPr>
        <w:pStyle w:val="3"/>
      </w:pPr>
      <w:bookmarkStart w:id="2" w:name="_Toc181712200"/>
      <w:r>
        <w:rPr>
          <w:rFonts w:hint="eastAsia"/>
        </w:rPr>
        <w:t>1.1</w:t>
      </w:r>
      <w:r>
        <w:rPr>
          <w:rFonts w:hint="eastAsia"/>
        </w:rPr>
        <w:t>实验名称</w:t>
      </w:r>
      <w:bookmarkEnd w:id="2"/>
    </w:p>
    <w:p w14:paraId="4FC2856C" w14:textId="51B6649D" w:rsidR="006632E4" w:rsidRDefault="00902D22" w:rsidP="006632E4">
      <w:pPr>
        <w:widowControl/>
        <w:ind w:firstLineChars="200" w:firstLine="420"/>
        <w:rPr>
          <w:rFonts w:ascii="宋体" w:hAnsi="宋体" w:hint="eastAsia"/>
          <w:kern w:val="0"/>
          <w:szCs w:val="36"/>
        </w:rPr>
      </w:pPr>
      <w:r w:rsidRPr="00902D22">
        <w:rPr>
          <w:rFonts w:hint="eastAsia"/>
        </w:rPr>
        <w:t>PE</w:t>
      </w:r>
      <w:r w:rsidRPr="00902D22">
        <w:rPr>
          <w:rFonts w:hint="eastAsia"/>
        </w:rPr>
        <w:t>病毒分析与清除</w:t>
      </w:r>
    </w:p>
    <w:p w14:paraId="7485628A" w14:textId="77777777" w:rsidR="006632E4" w:rsidRDefault="006632E4" w:rsidP="006632E4">
      <w:pPr>
        <w:pStyle w:val="3"/>
      </w:pPr>
      <w:bookmarkStart w:id="3" w:name="_Toc181712201"/>
      <w:r>
        <w:rPr>
          <w:rFonts w:hint="eastAsia"/>
        </w:rPr>
        <w:t>1.2</w:t>
      </w:r>
      <w:r>
        <w:rPr>
          <w:rFonts w:hint="eastAsia"/>
        </w:rPr>
        <w:t>实验目的</w:t>
      </w:r>
      <w:bookmarkEnd w:id="3"/>
    </w:p>
    <w:p w14:paraId="3C222DF6" w14:textId="33C52164" w:rsidR="006632E4" w:rsidRPr="003B3C5A" w:rsidRDefault="00902D22" w:rsidP="006632E4">
      <w:pPr>
        <w:widowControl/>
        <w:numPr>
          <w:ilvl w:val="0"/>
          <w:numId w:val="6"/>
        </w:numPr>
      </w:pPr>
      <w:r w:rsidRPr="00902D22">
        <w:rPr>
          <w:rFonts w:hint="eastAsia"/>
        </w:rPr>
        <w:t>了解</w:t>
      </w:r>
      <w:r w:rsidRPr="00902D22">
        <w:rPr>
          <w:rFonts w:hint="eastAsia"/>
        </w:rPr>
        <w:t>PE</w:t>
      </w:r>
      <w:r w:rsidRPr="00902D22">
        <w:rPr>
          <w:rFonts w:hint="eastAsia"/>
        </w:rPr>
        <w:t>病毒的基本原理</w:t>
      </w:r>
    </w:p>
    <w:p w14:paraId="064A0A84" w14:textId="351A2051" w:rsidR="006632E4" w:rsidRPr="003B3C5A" w:rsidRDefault="00902D22" w:rsidP="006632E4">
      <w:pPr>
        <w:widowControl/>
        <w:numPr>
          <w:ilvl w:val="0"/>
          <w:numId w:val="6"/>
        </w:numPr>
      </w:pPr>
      <w:r w:rsidRPr="00902D22">
        <w:rPr>
          <w:rFonts w:hint="eastAsia"/>
        </w:rPr>
        <w:t>熟悉</w:t>
      </w:r>
      <w:r w:rsidRPr="00902D22">
        <w:rPr>
          <w:rFonts w:hint="eastAsia"/>
        </w:rPr>
        <w:t>PE</w:t>
      </w:r>
      <w:r w:rsidRPr="00902D22">
        <w:rPr>
          <w:rFonts w:hint="eastAsia"/>
        </w:rPr>
        <w:t>病毒中的部分关键技术</w:t>
      </w:r>
    </w:p>
    <w:p w14:paraId="61821CC1" w14:textId="5845B71C" w:rsidR="006632E4" w:rsidRPr="003B3C5A" w:rsidRDefault="00902D22" w:rsidP="006632E4">
      <w:pPr>
        <w:widowControl/>
        <w:numPr>
          <w:ilvl w:val="0"/>
          <w:numId w:val="6"/>
        </w:numPr>
      </w:pPr>
      <w:r w:rsidRPr="00902D22">
        <w:rPr>
          <w:rFonts w:hint="eastAsia"/>
        </w:rPr>
        <w:t>学会清除</w:t>
      </w:r>
      <w:r w:rsidRPr="00902D22">
        <w:rPr>
          <w:rFonts w:hint="eastAsia"/>
        </w:rPr>
        <w:t>PE</w:t>
      </w:r>
      <w:r w:rsidRPr="00902D22">
        <w:rPr>
          <w:rFonts w:hint="eastAsia"/>
        </w:rPr>
        <w:t>病毒</w:t>
      </w:r>
    </w:p>
    <w:p w14:paraId="30B0ECED" w14:textId="77777777" w:rsidR="006632E4" w:rsidRDefault="006632E4" w:rsidP="006632E4">
      <w:pPr>
        <w:pStyle w:val="3"/>
      </w:pPr>
      <w:bookmarkStart w:id="4" w:name="_Toc181712202"/>
      <w:r>
        <w:rPr>
          <w:rFonts w:hint="eastAsia"/>
        </w:rPr>
        <w:t>1.3</w:t>
      </w:r>
      <w:r>
        <w:rPr>
          <w:rFonts w:hint="eastAsia"/>
        </w:rPr>
        <w:t>实验步骤及内容</w:t>
      </w:r>
      <w:bookmarkEnd w:id="4"/>
    </w:p>
    <w:p w14:paraId="0E7E052F" w14:textId="7478B375" w:rsidR="006632E4" w:rsidRDefault="006632E4" w:rsidP="006632E4">
      <w:pPr>
        <w:widowControl/>
        <w:jc w:val="left"/>
        <w:rPr>
          <w:b/>
          <w:bCs/>
        </w:rPr>
      </w:pPr>
      <w:r>
        <w:rPr>
          <w:rFonts w:hint="eastAsia"/>
          <w:b/>
          <w:bCs/>
        </w:rPr>
        <w:t>第一阶段：</w:t>
      </w:r>
      <w:r w:rsidR="00902D22">
        <w:rPr>
          <w:rFonts w:hint="eastAsia"/>
          <w:b/>
          <w:bCs/>
        </w:rPr>
        <w:t>熟悉</w:t>
      </w:r>
      <w:r w:rsidR="00902D22">
        <w:rPr>
          <w:rFonts w:hint="eastAsia"/>
          <w:b/>
          <w:bCs/>
        </w:rPr>
        <w:t>Masm32</w:t>
      </w:r>
    </w:p>
    <w:p w14:paraId="1399A1B0" w14:textId="01B8DB63" w:rsidR="006632E4" w:rsidRPr="00BE468F" w:rsidRDefault="00902D22" w:rsidP="006632E4">
      <w:pPr>
        <w:widowControl/>
        <w:numPr>
          <w:ilvl w:val="0"/>
          <w:numId w:val="7"/>
        </w:numPr>
        <w:rPr>
          <w:rFonts w:ascii="宋体" w:hAnsi="宋体" w:hint="eastAsia"/>
          <w:kern w:val="0"/>
          <w:szCs w:val="36"/>
        </w:rPr>
      </w:pPr>
      <w:r>
        <w:rPr>
          <w:rFonts w:ascii="宋体" w:hAnsi="宋体" w:hint="eastAsia"/>
          <w:kern w:val="0"/>
          <w:szCs w:val="36"/>
        </w:rPr>
        <w:t>编写</w:t>
      </w:r>
      <w:proofErr w:type="spellStart"/>
      <w:r>
        <w:rPr>
          <w:rFonts w:ascii="宋体" w:hAnsi="宋体" w:hint="eastAsia"/>
          <w:kern w:val="0"/>
          <w:szCs w:val="36"/>
        </w:rPr>
        <w:t>helloworld</w:t>
      </w:r>
      <w:proofErr w:type="spellEnd"/>
      <w:r>
        <w:rPr>
          <w:rFonts w:ascii="宋体" w:hAnsi="宋体" w:hint="eastAsia"/>
          <w:kern w:val="0"/>
          <w:szCs w:val="36"/>
        </w:rPr>
        <w:t>程序</w:t>
      </w:r>
    </w:p>
    <w:p w14:paraId="07DC869A" w14:textId="2BC52747" w:rsidR="006632E4" w:rsidRPr="00BE468F" w:rsidRDefault="00902D22" w:rsidP="006632E4">
      <w:pPr>
        <w:widowControl/>
        <w:numPr>
          <w:ilvl w:val="1"/>
          <w:numId w:val="7"/>
        </w:numPr>
        <w:rPr>
          <w:rFonts w:ascii="宋体" w:hAnsi="宋体" w:hint="eastAsia"/>
          <w:kern w:val="0"/>
          <w:szCs w:val="36"/>
        </w:rPr>
      </w:pPr>
      <w:r w:rsidRPr="00902D22">
        <w:rPr>
          <w:rFonts w:ascii="宋体" w:hAnsi="宋体" w:hint="eastAsia"/>
          <w:kern w:val="0"/>
          <w:szCs w:val="36"/>
        </w:rPr>
        <w:t>下载masm32v11</w:t>
      </w:r>
    </w:p>
    <w:p w14:paraId="3224751F" w14:textId="45809F1E" w:rsidR="006632E4" w:rsidRPr="00BE468F" w:rsidRDefault="00902D22" w:rsidP="006632E4">
      <w:pPr>
        <w:widowControl/>
        <w:numPr>
          <w:ilvl w:val="1"/>
          <w:numId w:val="7"/>
        </w:numPr>
        <w:rPr>
          <w:rFonts w:ascii="宋体" w:hAnsi="宋体" w:hint="eastAsia"/>
          <w:kern w:val="0"/>
          <w:szCs w:val="36"/>
        </w:rPr>
      </w:pPr>
      <w:r w:rsidRPr="00902D22">
        <w:rPr>
          <w:rFonts w:ascii="宋体" w:hAnsi="宋体" w:hint="eastAsia"/>
          <w:kern w:val="0"/>
          <w:szCs w:val="36"/>
        </w:rPr>
        <w:t>熟悉masm32的基本环境</w:t>
      </w:r>
    </w:p>
    <w:p w14:paraId="3BAE026D" w14:textId="726527F3" w:rsidR="006632E4" w:rsidRDefault="00902D22" w:rsidP="006632E4">
      <w:pPr>
        <w:widowControl/>
        <w:numPr>
          <w:ilvl w:val="1"/>
          <w:numId w:val="7"/>
        </w:numPr>
        <w:rPr>
          <w:rFonts w:ascii="宋体" w:hAnsi="宋体" w:hint="eastAsia"/>
          <w:kern w:val="0"/>
          <w:szCs w:val="36"/>
        </w:rPr>
      </w:pPr>
      <w:r w:rsidRPr="00902D22">
        <w:rPr>
          <w:rFonts w:ascii="宋体" w:hAnsi="宋体" w:hint="eastAsia"/>
          <w:kern w:val="0"/>
          <w:szCs w:val="36"/>
        </w:rPr>
        <w:t>写一个最简单的</w:t>
      </w:r>
      <w:proofErr w:type="spellStart"/>
      <w:r w:rsidRPr="00902D22">
        <w:rPr>
          <w:rFonts w:ascii="宋体" w:hAnsi="宋体" w:hint="eastAsia"/>
          <w:kern w:val="0"/>
          <w:szCs w:val="36"/>
        </w:rPr>
        <w:t>helloworld</w:t>
      </w:r>
      <w:proofErr w:type="spellEnd"/>
      <w:r w:rsidRPr="00902D22">
        <w:rPr>
          <w:rFonts w:ascii="宋体" w:hAnsi="宋体" w:hint="eastAsia"/>
          <w:kern w:val="0"/>
          <w:szCs w:val="36"/>
        </w:rPr>
        <w:t>程序，并编译成功</w:t>
      </w:r>
    </w:p>
    <w:p w14:paraId="4790D687" w14:textId="26BE7674" w:rsidR="00902D22" w:rsidRDefault="00902D22" w:rsidP="006632E4">
      <w:pPr>
        <w:widowControl/>
        <w:numPr>
          <w:ilvl w:val="1"/>
          <w:numId w:val="7"/>
        </w:numPr>
        <w:rPr>
          <w:rFonts w:ascii="宋体" w:hAnsi="宋体" w:hint="eastAsia"/>
          <w:kern w:val="0"/>
          <w:szCs w:val="36"/>
        </w:rPr>
      </w:pPr>
      <w:r w:rsidRPr="00902D22">
        <w:rPr>
          <w:rFonts w:ascii="宋体" w:hAnsi="宋体" w:hint="eastAsia"/>
          <w:kern w:val="0"/>
          <w:szCs w:val="36"/>
        </w:rPr>
        <w:t>对得到的可执行文件进行反汇编，比较其反汇编代码和最初的汇编代码有哪些异同</w:t>
      </w:r>
    </w:p>
    <w:p w14:paraId="73D3199A" w14:textId="3630C019" w:rsidR="00902D22" w:rsidRDefault="00902D22" w:rsidP="006632E4">
      <w:pPr>
        <w:widowControl/>
        <w:numPr>
          <w:ilvl w:val="1"/>
          <w:numId w:val="7"/>
        </w:numPr>
        <w:rPr>
          <w:rFonts w:ascii="宋体" w:hAnsi="宋体" w:hint="eastAsia"/>
          <w:kern w:val="0"/>
          <w:szCs w:val="36"/>
        </w:rPr>
      </w:pPr>
      <w:r w:rsidRPr="00902D22">
        <w:rPr>
          <w:rFonts w:ascii="宋体" w:hAnsi="宋体" w:hint="eastAsia"/>
          <w:kern w:val="0"/>
          <w:szCs w:val="36"/>
        </w:rPr>
        <w:t>查看并理解masm32\bin下各个批处理程序，了解他们的大致功能</w:t>
      </w:r>
      <w:r w:rsidR="003423CA">
        <w:rPr>
          <w:rFonts w:ascii="宋体" w:hAnsi="宋体" w:hint="eastAsia"/>
          <w:kern w:val="0"/>
          <w:szCs w:val="36"/>
        </w:rPr>
        <w:t>，以及与</w:t>
      </w:r>
      <w:proofErr w:type="spellStart"/>
      <w:r w:rsidR="003423CA">
        <w:rPr>
          <w:rFonts w:ascii="宋体" w:hAnsi="宋体" w:hint="eastAsia"/>
          <w:kern w:val="0"/>
          <w:szCs w:val="36"/>
        </w:rPr>
        <w:t>qeditor</w:t>
      </w:r>
      <w:proofErr w:type="spellEnd"/>
      <w:r w:rsidR="003423CA">
        <w:rPr>
          <w:rFonts w:ascii="宋体" w:hAnsi="宋体" w:hint="eastAsia"/>
          <w:kern w:val="0"/>
          <w:szCs w:val="36"/>
        </w:rPr>
        <w:t>程序P</w:t>
      </w:r>
      <w:r w:rsidR="003423CA">
        <w:rPr>
          <w:rFonts w:ascii="宋体" w:hAnsi="宋体"/>
          <w:kern w:val="0"/>
          <w:szCs w:val="36"/>
        </w:rPr>
        <w:t>roject</w:t>
      </w:r>
      <w:r w:rsidR="003423CA">
        <w:rPr>
          <w:rFonts w:ascii="宋体" w:hAnsi="宋体" w:hint="eastAsia"/>
          <w:kern w:val="0"/>
          <w:szCs w:val="36"/>
        </w:rPr>
        <w:t>菜单的具体对应关系</w:t>
      </w:r>
      <w:r w:rsidR="00502EE6">
        <w:rPr>
          <w:rFonts w:ascii="宋体" w:hAnsi="宋体" w:hint="eastAsia"/>
          <w:kern w:val="0"/>
          <w:szCs w:val="36"/>
        </w:rPr>
        <w:t>（Edit-Setting-Edit</w:t>
      </w:r>
      <w:r w:rsidR="00502EE6">
        <w:rPr>
          <w:rFonts w:ascii="宋体" w:hAnsi="宋体"/>
          <w:kern w:val="0"/>
          <w:szCs w:val="36"/>
        </w:rPr>
        <w:t xml:space="preserve"> </w:t>
      </w:r>
      <w:r w:rsidR="00502EE6">
        <w:rPr>
          <w:rFonts w:ascii="宋体" w:hAnsi="宋体" w:hint="eastAsia"/>
          <w:kern w:val="0"/>
          <w:szCs w:val="36"/>
        </w:rPr>
        <w:t>Menus）</w:t>
      </w:r>
      <w:r w:rsidR="003423CA">
        <w:rPr>
          <w:rFonts w:ascii="宋体" w:hAnsi="宋体" w:hint="eastAsia"/>
          <w:kern w:val="0"/>
          <w:szCs w:val="36"/>
        </w:rPr>
        <w:t>。</w:t>
      </w:r>
    </w:p>
    <w:p w14:paraId="05B9B787" w14:textId="776AD8C8" w:rsidR="00253F81" w:rsidRPr="00BE468F" w:rsidRDefault="00253F81" w:rsidP="006632E4">
      <w:pPr>
        <w:widowControl/>
        <w:numPr>
          <w:ilvl w:val="1"/>
          <w:numId w:val="7"/>
        </w:numPr>
        <w:rPr>
          <w:rFonts w:ascii="宋体" w:hAnsi="宋体" w:hint="eastAsia"/>
          <w:kern w:val="0"/>
          <w:szCs w:val="36"/>
        </w:rPr>
      </w:pPr>
      <w:r>
        <w:rPr>
          <w:rFonts w:ascii="宋体" w:hAnsi="宋体" w:hint="eastAsia"/>
          <w:kern w:val="0"/>
          <w:szCs w:val="36"/>
        </w:rPr>
        <w:t>探索其他菜单功能，并列出你认为对本课程后续学习有用的功能。</w:t>
      </w:r>
    </w:p>
    <w:p w14:paraId="1D9FD31C" w14:textId="77777777" w:rsidR="006632E4" w:rsidRPr="00757527" w:rsidRDefault="006632E4" w:rsidP="006632E4">
      <w:pPr>
        <w:widowControl/>
        <w:rPr>
          <w:rFonts w:ascii="宋体" w:hAnsi="宋体" w:hint="eastAsia"/>
          <w:kern w:val="0"/>
          <w:szCs w:val="36"/>
        </w:rPr>
      </w:pPr>
    </w:p>
    <w:p w14:paraId="1772A5E7" w14:textId="6602F45B" w:rsidR="006632E4" w:rsidRDefault="006632E4" w:rsidP="006632E4">
      <w:pPr>
        <w:widowControl/>
        <w:rPr>
          <w:b/>
          <w:bCs/>
        </w:rPr>
      </w:pPr>
      <w:r>
        <w:rPr>
          <w:rFonts w:hint="eastAsia"/>
          <w:b/>
          <w:bCs/>
        </w:rPr>
        <w:t>第二阶段：</w:t>
      </w:r>
      <w:r w:rsidR="00902D22" w:rsidRPr="00902D22">
        <w:rPr>
          <w:rFonts w:hint="eastAsia"/>
          <w:b/>
          <w:bCs/>
        </w:rPr>
        <w:t>熟悉病毒重定位的基本思路和方法</w:t>
      </w:r>
    </w:p>
    <w:p w14:paraId="24534265" w14:textId="6662B9D4" w:rsidR="006632E4" w:rsidRDefault="00902D22" w:rsidP="006632E4">
      <w:pPr>
        <w:widowControl/>
        <w:numPr>
          <w:ilvl w:val="0"/>
          <w:numId w:val="8"/>
        </w:numPr>
        <w:rPr>
          <w:rFonts w:ascii="宋体" w:hAnsi="宋体" w:hint="eastAsia"/>
          <w:kern w:val="0"/>
          <w:szCs w:val="36"/>
        </w:rPr>
      </w:pPr>
      <w:r>
        <w:rPr>
          <w:rFonts w:ascii="宋体" w:hAnsi="宋体" w:hint="eastAsia"/>
          <w:kern w:val="0"/>
          <w:szCs w:val="36"/>
        </w:rPr>
        <w:t>在</w:t>
      </w:r>
      <w:r w:rsidRPr="00902D22">
        <w:rPr>
          <w:rFonts w:ascii="宋体" w:hAnsi="宋体" w:hint="eastAsia"/>
          <w:kern w:val="0"/>
          <w:szCs w:val="36"/>
        </w:rPr>
        <w:t>HelloWorld.</w:t>
      </w:r>
      <w:r>
        <w:rPr>
          <w:rFonts w:ascii="宋体" w:hAnsi="宋体" w:hint="eastAsia"/>
          <w:kern w:val="0"/>
          <w:szCs w:val="36"/>
        </w:rPr>
        <w:t>exe</w:t>
      </w:r>
      <w:r w:rsidRPr="00902D22">
        <w:rPr>
          <w:rFonts w:ascii="宋体" w:hAnsi="宋体" w:hint="eastAsia"/>
          <w:kern w:val="0"/>
          <w:szCs w:val="36"/>
        </w:rPr>
        <w:t>中添加</w:t>
      </w:r>
      <w:proofErr w:type="gramStart"/>
      <w:r w:rsidRPr="00902D22">
        <w:rPr>
          <w:rFonts w:ascii="宋体" w:hAnsi="宋体" w:hint="eastAsia"/>
          <w:kern w:val="0"/>
          <w:szCs w:val="36"/>
        </w:rPr>
        <w:t>一</w:t>
      </w:r>
      <w:proofErr w:type="gramEnd"/>
      <w:r w:rsidRPr="00902D22">
        <w:rPr>
          <w:rFonts w:ascii="宋体" w:hAnsi="宋体" w:hint="eastAsia"/>
          <w:kern w:val="0"/>
          <w:szCs w:val="36"/>
        </w:rPr>
        <w:t>段代码</w:t>
      </w:r>
    </w:p>
    <w:p w14:paraId="55933F2C" w14:textId="56529721" w:rsidR="006632E4" w:rsidRPr="005E12C0" w:rsidRDefault="00890B4D" w:rsidP="006632E4">
      <w:pPr>
        <w:widowControl/>
        <w:numPr>
          <w:ilvl w:val="1"/>
          <w:numId w:val="8"/>
        </w:numPr>
        <w:rPr>
          <w:rFonts w:ascii="宋体" w:hAnsi="宋体" w:hint="eastAsia"/>
          <w:kern w:val="0"/>
          <w:szCs w:val="36"/>
        </w:rPr>
      </w:pPr>
      <w:r>
        <w:rPr>
          <w:rFonts w:ascii="宋体" w:hAnsi="宋体" w:hint="eastAsia"/>
          <w:kern w:val="0"/>
          <w:szCs w:val="36"/>
        </w:rPr>
        <w:t>该段代码弹出一个对话框（标题：</w:t>
      </w:r>
      <w:proofErr w:type="gramStart"/>
      <w:r>
        <w:rPr>
          <w:rFonts w:ascii="宋体" w:hAnsi="宋体" w:hint="eastAsia"/>
          <w:kern w:val="0"/>
          <w:szCs w:val="36"/>
        </w:rPr>
        <w:t>武大</w:t>
      </w:r>
      <w:r w:rsidR="00CD2039">
        <w:rPr>
          <w:rFonts w:ascii="宋体" w:hAnsi="宋体" w:hint="eastAsia"/>
          <w:kern w:val="0"/>
          <w:szCs w:val="36"/>
        </w:rPr>
        <w:t>网</w:t>
      </w:r>
      <w:r w:rsidR="00902D22" w:rsidRPr="00902D22">
        <w:rPr>
          <w:rFonts w:ascii="宋体" w:hAnsi="宋体" w:hint="eastAsia"/>
          <w:kern w:val="0"/>
          <w:szCs w:val="36"/>
        </w:rPr>
        <w:t>安</w:t>
      </w:r>
      <w:proofErr w:type="gramEnd"/>
      <w:r w:rsidR="00902D22" w:rsidRPr="00902D22">
        <w:rPr>
          <w:rFonts w:ascii="宋体" w:hAnsi="宋体" w:hint="eastAsia"/>
          <w:kern w:val="0"/>
          <w:szCs w:val="36"/>
        </w:rPr>
        <w:t>病毒重定位，内容：姓名+学号）</w:t>
      </w:r>
    </w:p>
    <w:p w14:paraId="0CEB6F94" w14:textId="6AC00172" w:rsidR="006632E4" w:rsidRPr="005E12C0" w:rsidRDefault="00902D22" w:rsidP="006632E4">
      <w:pPr>
        <w:widowControl/>
        <w:numPr>
          <w:ilvl w:val="1"/>
          <w:numId w:val="8"/>
        </w:numPr>
        <w:rPr>
          <w:rFonts w:ascii="宋体" w:hAnsi="宋体" w:hint="eastAsia"/>
          <w:kern w:val="0"/>
          <w:szCs w:val="36"/>
        </w:rPr>
      </w:pPr>
      <w:r w:rsidRPr="00902D22">
        <w:rPr>
          <w:rFonts w:ascii="宋体" w:hAnsi="宋体" w:hint="eastAsia"/>
          <w:kern w:val="0"/>
          <w:szCs w:val="36"/>
        </w:rPr>
        <w:t>该段代码同时包括代码和字符串数据</w:t>
      </w:r>
    </w:p>
    <w:p w14:paraId="3F242628" w14:textId="578BB4B2" w:rsidR="006632E4" w:rsidRPr="005E12C0" w:rsidRDefault="00902D22" w:rsidP="006632E4">
      <w:pPr>
        <w:widowControl/>
        <w:numPr>
          <w:ilvl w:val="1"/>
          <w:numId w:val="8"/>
        </w:numPr>
        <w:rPr>
          <w:rFonts w:ascii="宋体" w:hAnsi="宋体" w:hint="eastAsia"/>
          <w:kern w:val="0"/>
          <w:szCs w:val="36"/>
        </w:rPr>
      </w:pPr>
      <w:r w:rsidRPr="00902D22">
        <w:rPr>
          <w:rFonts w:ascii="宋体" w:hAnsi="宋体" w:hint="eastAsia"/>
          <w:kern w:val="0"/>
          <w:szCs w:val="36"/>
        </w:rPr>
        <w:t>该段代码可以插入到.text节的任意指令之间，而不修改该段代码中的任何字节</w:t>
      </w:r>
      <w:r w:rsidR="00BE45FC">
        <w:rPr>
          <w:rFonts w:ascii="宋体" w:hAnsi="宋体" w:hint="eastAsia"/>
          <w:kern w:val="0"/>
          <w:szCs w:val="36"/>
        </w:rPr>
        <w:t>，对其</w:t>
      </w:r>
      <w:r w:rsidR="000D54FD">
        <w:rPr>
          <w:rFonts w:ascii="宋体" w:hAnsi="宋体" w:hint="eastAsia"/>
          <w:kern w:val="0"/>
          <w:szCs w:val="36"/>
        </w:rPr>
        <w:t>可</w:t>
      </w:r>
      <w:r w:rsidR="00A82408">
        <w:rPr>
          <w:rFonts w:ascii="宋体" w:hAnsi="宋体" w:hint="eastAsia"/>
          <w:kern w:val="0"/>
          <w:szCs w:val="36"/>
        </w:rPr>
        <w:t>移动</w:t>
      </w:r>
      <w:r w:rsidR="000D54FD">
        <w:rPr>
          <w:rFonts w:ascii="宋体" w:hAnsi="宋体" w:hint="eastAsia"/>
          <w:kern w:val="0"/>
          <w:szCs w:val="36"/>
        </w:rPr>
        <w:t>性进行</w:t>
      </w:r>
      <w:r w:rsidR="00BE45FC">
        <w:rPr>
          <w:rFonts w:ascii="宋体" w:hAnsi="宋体" w:hint="eastAsia"/>
          <w:kern w:val="0"/>
          <w:szCs w:val="36"/>
        </w:rPr>
        <w:t>验证</w:t>
      </w:r>
      <w:r w:rsidR="00877065">
        <w:rPr>
          <w:rFonts w:ascii="宋体" w:hAnsi="宋体" w:hint="eastAsia"/>
          <w:kern w:val="0"/>
          <w:szCs w:val="36"/>
        </w:rPr>
        <w:t>（</w:t>
      </w:r>
      <w:r w:rsidR="00B14399">
        <w:rPr>
          <w:rFonts w:ascii="宋体" w:hAnsi="宋体" w:hint="eastAsia"/>
          <w:kern w:val="0"/>
          <w:szCs w:val="36"/>
        </w:rPr>
        <w:t>移动产生的</w:t>
      </w:r>
      <w:r w:rsidR="00877065">
        <w:rPr>
          <w:rFonts w:ascii="宋体" w:hAnsi="宋体" w:hint="eastAsia"/>
          <w:kern w:val="0"/>
          <w:szCs w:val="36"/>
        </w:rPr>
        <w:t>空闲区域可用</w:t>
      </w:r>
      <w:proofErr w:type="spellStart"/>
      <w:r w:rsidR="00877065">
        <w:rPr>
          <w:rFonts w:ascii="宋体" w:hAnsi="宋体" w:hint="eastAsia"/>
          <w:kern w:val="0"/>
          <w:szCs w:val="36"/>
        </w:rPr>
        <w:t>nop</w:t>
      </w:r>
      <w:proofErr w:type="spellEnd"/>
      <w:r w:rsidR="00877065">
        <w:rPr>
          <w:rFonts w:ascii="宋体" w:hAnsi="宋体" w:hint="eastAsia"/>
          <w:kern w:val="0"/>
          <w:szCs w:val="36"/>
        </w:rPr>
        <w:t>代替）</w:t>
      </w:r>
      <w:r w:rsidR="00BE45FC">
        <w:rPr>
          <w:rFonts w:ascii="宋体" w:hAnsi="宋体" w:hint="eastAsia"/>
          <w:kern w:val="0"/>
          <w:szCs w:val="36"/>
        </w:rPr>
        <w:t>。</w:t>
      </w:r>
    </w:p>
    <w:p w14:paraId="5689BDF1" w14:textId="77777777" w:rsidR="006632E4" w:rsidRDefault="006632E4" w:rsidP="006632E4">
      <w:pPr>
        <w:widowControl/>
        <w:rPr>
          <w:rFonts w:ascii="宋体" w:hAnsi="宋体" w:hint="eastAsia"/>
          <w:kern w:val="0"/>
          <w:szCs w:val="36"/>
        </w:rPr>
      </w:pPr>
    </w:p>
    <w:p w14:paraId="7D48B7FD" w14:textId="244B73A7" w:rsidR="006632E4" w:rsidRDefault="006632E4" w:rsidP="006632E4">
      <w:pPr>
        <w:widowControl/>
        <w:rPr>
          <w:rFonts w:ascii="宋体" w:hAnsi="宋体" w:hint="eastAsia"/>
          <w:b/>
          <w:bCs/>
          <w:kern w:val="0"/>
          <w:szCs w:val="36"/>
        </w:rPr>
      </w:pPr>
      <w:r>
        <w:rPr>
          <w:rFonts w:ascii="宋体" w:hAnsi="宋体" w:hint="eastAsia"/>
          <w:b/>
          <w:bCs/>
          <w:kern w:val="0"/>
          <w:szCs w:val="36"/>
        </w:rPr>
        <w:t>第三阶段：</w:t>
      </w:r>
      <w:bookmarkStart w:id="5" w:name="_Hlk181195083"/>
      <w:r w:rsidR="00CB0303">
        <w:rPr>
          <w:rFonts w:ascii="宋体" w:hAnsi="宋体" w:hint="eastAsia"/>
          <w:b/>
          <w:bCs/>
          <w:kern w:val="0"/>
          <w:szCs w:val="36"/>
        </w:rPr>
        <w:t>K</w:t>
      </w:r>
      <w:r w:rsidR="00CB0303">
        <w:rPr>
          <w:rFonts w:ascii="宋体" w:hAnsi="宋体"/>
          <w:b/>
          <w:bCs/>
          <w:kern w:val="0"/>
          <w:szCs w:val="36"/>
        </w:rPr>
        <w:t>ernel32</w:t>
      </w:r>
      <w:r w:rsidR="00CB0303">
        <w:rPr>
          <w:rFonts w:ascii="宋体" w:hAnsi="宋体" w:hint="eastAsia"/>
          <w:b/>
          <w:bCs/>
          <w:kern w:val="0"/>
          <w:szCs w:val="36"/>
        </w:rPr>
        <w:t>基地址定位及</w:t>
      </w:r>
      <w:r w:rsidR="00902D22" w:rsidRPr="00902D22">
        <w:rPr>
          <w:rFonts w:ascii="宋体" w:hAnsi="宋体" w:hint="eastAsia"/>
          <w:b/>
          <w:bCs/>
          <w:kern w:val="0"/>
          <w:szCs w:val="36"/>
        </w:rPr>
        <w:t>API函数地址</w:t>
      </w:r>
      <w:r w:rsidR="00CB0303" w:rsidRPr="00902D22">
        <w:rPr>
          <w:rFonts w:ascii="宋体" w:hAnsi="宋体" w:hint="eastAsia"/>
          <w:b/>
          <w:bCs/>
          <w:kern w:val="0"/>
          <w:szCs w:val="36"/>
        </w:rPr>
        <w:t>搜索</w:t>
      </w:r>
      <w:bookmarkEnd w:id="5"/>
    </w:p>
    <w:p w14:paraId="69C76543" w14:textId="12B42DB6" w:rsidR="006632E4" w:rsidRPr="00827B0A" w:rsidRDefault="00917E16" w:rsidP="006632E4">
      <w:pPr>
        <w:widowControl/>
        <w:numPr>
          <w:ilvl w:val="0"/>
          <w:numId w:val="9"/>
        </w:numPr>
        <w:rPr>
          <w:rFonts w:ascii="宋体" w:hAnsi="宋体" w:hint="eastAsia"/>
          <w:kern w:val="0"/>
          <w:szCs w:val="36"/>
        </w:rPr>
      </w:pPr>
      <w:r w:rsidRPr="00917E16">
        <w:rPr>
          <w:rFonts w:ascii="宋体" w:hAnsi="宋体" w:hint="eastAsia"/>
          <w:kern w:val="0"/>
          <w:szCs w:val="36"/>
        </w:rPr>
        <w:t>搜索</w:t>
      </w:r>
      <w:r>
        <w:rPr>
          <w:rFonts w:ascii="宋体" w:hAnsi="宋体" w:hint="eastAsia"/>
          <w:kern w:val="0"/>
          <w:szCs w:val="36"/>
        </w:rPr>
        <w:t>kernel32.dll的导出</w:t>
      </w:r>
      <w:r w:rsidRPr="00917E16">
        <w:rPr>
          <w:rFonts w:ascii="宋体" w:hAnsi="宋体" w:hint="eastAsia"/>
          <w:kern w:val="0"/>
          <w:szCs w:val="36"/>
        </w:rPr>
        <w:t>API函数地址</w:t>
      </w:r>
      <w:r w:rsidR="006632E4" w:rsidRPr="00827B0A">
        <w:rPr>
          <w:rFonts w:ascii="宋体" w:hAnsi="宋体" w:hint="eastAsia"/>
          <w:kern w:val="0"/>
          <w:szCs w:val="36"/>
        </w:rPr>
        <w:t>。</w:t>
      </w:r>
    </w:p>
    <w:p w14:paraId="21849B07" w14:textId="4460224C" w:rsidR="006632E4" w:rsidRPr="00827B0A" w:rsidRDefault="00917E16" w:rsidP="006632E4">
      <w:pPr>
        <w:widowControl/>
        <w:numPr>
          <w:ilvl w:val="1"/>
          <w:numId w:val="9"/>
        </w:numPr>
        <w:rPr>
          <w:rFonts w:ascii="宋体" w:hAnsi="宋体" w:hint="eastAsia"/>
          <w:kern w:val="0"/>
          <w:szCs w:val="36"/>
        </w:rPr>
      </w:pPr>
      <w:r w:rsidRPr="00917E16">
        <w:rPr>
          <w:rFonts w:ascii="宋体" w:hAnsi="宋体" w:hint="eastAsia"/>
          <w:kern w:val="0"/>
          <w:szCs w:val="36"/>
        </w:rPr>
        <w:t>用</w:t>
      </w:r>
      <w:proofErr w:type="spellStart"/>
      <w:r w:rsidRPr="00917E16">
        <w:rPr>
          <w:rFonts w:ascii="宋体" w:hAnsi="宋体" w:hint="eastAsia"/>
          <w:kern w:val="0"/>
          <w:szCs w:val="36"/>
        </w:rPr>
        <w:t>ollydbg</w:t>
      </w:r>
      <w:proofErr w:type="spellEnd"/>
      <w:r w:rsidRPr="00917E16">
        <w:rPr>
          <w:rFonts w:ascii="宋体" w:hAnsi="宋体" w:hint="eastAsia"/>
          <w:kern w:val="0"/>
          <w:szCs w:val="36"/>
        </w:rPr>
        <w:t>打开HelloWorld.exe，获取kernel32.dll模块基地址，定位到kernel32.dll模块</w:t>
      </w:r>
      <w:r w:rsidR="00A1533E">
        <w:rPr>
          <w:rFonts w:ascii="宋体" w:hAnsi="宋体" w:hint="eastAsia"/>
          <w:kern w:val="0"/>
          <w:szCs w:val="36"/>
        </w:rPr>
        <w:t>。</w:t>
      </w:r>
    </w:p>
    <w:p w14:paraId="773C0D4B" w14:textId="01E1D29E" w:rsidR="006632E4" w:rsidRPr="00827B0A" w:rsidRDefault="00917E16" w:rsidP="006632E4">
      <w:pPr>
        <w:widowControl/>
        <w:numPr>
          <w:ilvl w:val="1"/>
          <w:numId w:val="9"/>
        </w:numPr>
        <w:rPr>
          <w:rFonts w:ascii="宋体" w:hAnsi="宋体" w:hint="eastAsia"/>
          <w:kern w:val="0"/>
          <w:szCs w:val="36"/>
        </w:rPr>
      </w:pPr>
      <w:r w:rsidRPr="00917E16">
        <w:rPr>
          <w:rFonts w:ascii="宋体" w:hAnsi="宋体" w:hint="eastAsia"/>
          <w:kern w:val="0"/>
          <w:szCs w:val="36"/>
        </w:rPr>
        <w:t>从内存中的kernel32.dll模块获取函数</w:t>
      </w:r>
      <w:proofErr w:type="spellStart"/>
      <w:r w:rsidRPr="00917E16">
        <w:rPr>
          <w:rFonts w:ascii="宋体" w:hAnsi="宋体" w:hint="eastAsia"/>
          <w:kern w:val="0"/>
          <w:szCs w:val="36"/>
        </w:rPr>
        <w:t>LoadLibraryA</w:t>
      </w:r>
      <w:proofErr w:type="spellEnd"/>
      <w:r w:rsidRPr="00917E16">
        <w:rPr>
          <w:rFonts w:ascii="宋体" w:hAnsi="宋体" w:hint="eastAsia"/>
          <w:kern w:val="0"/>
          <w:szCs w:val="36"/>
        </w:rPr>
        <w:t>和</w:t>
      </w:r>
      <w:proofErr w:type="spellStart"/>
      <w:r w:rsidRPr="00917E16">
        <w:rPr>
          <w:rFonts w:ascii="宋体" w:hAnsi="宋体" w:hint="eastAsia"/>
          <w:kern w:val="0"/>
          <w:szCs w:val="36"/>
        </w:rPr>
        <w:t>GetProcessAddress</w:t>
      </w:r>
      <w:proofErr w:type="spellEnd"/>
      <w:r w:rsidRPr="00917E16">
        <w:rPr>
          <w:rFonts w:ascii="宋体" w:hAnsi="宋体" w:hint="eastAsia"/>
          <w:kern w:val="0"/>
          <w:szCs w:val="36"/>
        </w:rPr>
        <w:t>的函数地址，并实际检验获得的地址是否正确</w:t>
      </w:r>
    </w:p>
    <w:p w14:paraId="35F58960" w14:textId="77777777" w:rsidR="006632E4" w:rsidRDefault="006632E4" w:rsidP="006632E4">
      <w:pPr>
        <w:widowControl/>
        <w:rPr>
          <w:rFonts w:ascii="宋体" w:hAnsi="宋体" w:hint="eastAsia"/>
          <w:kern w:val="0"/>
          <w:szCs w:val="36"/>
        </w:rPr>
      </w:pPr>
    </w:p>
    <w:p w14:paraId="27A3F01C" w14:textId="213D498F" w:rsidR="006632E4" w:rsidRDefault="006632E4" w:rsidP="006632E4">
      <w:pPr>
        <w:widowControl/>
        <w:rPr>
          <w:rFonts w:ascii="宋体" w:hAnsi="宋体" w:hint="eastAsia"/>
          <w:b/>
          <w:bCs/>
          <w:kern w:val="0"/>
          <w:szCs w:val="36"/>
        </w:rPr>
      </w:pPr>
      <w:r>
        <w:rPr>
          <w:rFonts w:ascii="宋体" w:hAnsi="宋体" w:hint="eastAsia"/>
          <w:b/>
          <w:bCs/>
          <w:kern w:val="0"/>
          <w:szCs w:val="36"/>
        </w:rPr>
        <w:t>第四阶段：</w:t>
      </w:r>
      <w:r w:rsidR="00917E16">
        <w:rPr>
          <w:rFonts w:ascii="宋体" w:hAnsi="宋体" w:hint="eastAsia"/>
          <w:b/>
          <w:bCs/>
          <w:kern w:val="0"/>
          <w:szCs w:val="36"/>
        </w:rPr>
        <w:t>分析病毒感染过程</w:t>
      </w:r>
    </w:p>
    <w:p w14:paraId="573F198B" w14:textId="08F84CA6" w:rsidR="006632E4" w:rsidRPr="00827B0A" w:rsidRDefault="00917E16" w:rsidP="006632E4">
      <w:pPr>
        <w:widowControl/>
        <w:numPr>
          <w:ilvl w:val="0"/>
          <w:numId w:val="10"/>
        </w:numPr>
      </w:pPr>
      <w:r>
        <w:rPr>
          <w:rFonts w:hint="eastAsia"/>
        </w:rPr>
        <w:t>分析病毒</w:t>
      </w:r>
    </w:p>
    <w:p w14:paraId="2AC3CC41" w14:textId="10B4DBEE" w:rsidR="006632E4" w:rsidRPr="00827B0A" w:rsidRDefault="00917E16" w:rsidP="006632E4">
      <w:pPr>
        <w:widowControl/>
        <w:numPr>
          <w:ilvl w:val="1"/>
          <w:numId w:val="10"/>
        </w:numPr>
      </w:pPr>
      <w:r w:rsidRPr="00917E16">
        <w:rPr>
          <w:rFonts w:hint="eastAsia"/>
        </w:rPr>
        <w:lastRenderedPageBreak/>
        <w:t>编译教材中的感染例子程序</w:t>
      </w:r>
      <w:r w:rsidRPr="00917E16">
        <w:rPr>
          <w:rFonts w:hint="eastAsia"/>
        </w:rPr>
        <w:t>-</w:t>
      </w:r>
      <w:proofErr w:type="spellStart"/>
      <w:r w:rsidRPr="00917E16">
        <w:rPr>
          <w:rFonts w:hint="eastAsia"/>
        </w:rPr>
        <w:t>bookexample-old.rar</w:t>
      </w:r>
      <w:proofErr w:type="spellEnd"/>
      <w:r w:rsidRPr="00917E16">
        <w:rPr>
          <w:rFonts w:hint="eastAsia"/>
        </w:rPr>
        <w:t>，使用</w:t>
      </w:r>
      <w:proofErr w:type="gramStart"/>
      <w:r w:rsidRPr="00917E16">
        <w:rPr>
          <w:rFonts w:hint="eastAsia"/>
        </w:rPr>
        <w:t>该感染</w:t>
      </w:r>
      <w:proofErr w:type="gramEnd"/>
      <w:r w:rsidRPr="00917E16">
        <w:rPr>
          <w:rFonts w:hint="eastAsia"/>
        </w:rPr>
        <w:t>例子对</w:t>
      </w:r>
      <w:r w:rsidRPr="00917E16">
        <w:rPr>
          <w:rFonts w:hint="eastAsia"/>
        </w:rPr>
        <w:t>HelloWorld.exe</w:t>
      </w:r>
      <w:r w:rsidRPr="00917E16">
        <w:rPr>
          <w:rFonts w:hint="eastAsia"/>
        </w:rPr>
        <w:t>进行感染。判断该病毒在感染文件时具体做了哪些操作，该病毒如何返回</w:t>
      </w:r>
      <w:r w:rsidRPr="00917E16">
        <w:rPr>
          <w:rFonts w:hint="eastAsia"/>
        </w:rPr>
        <w:t>HOST</w:t>
      </w:r>
      <w:r w:rsidRPr="00917E16">
        <w:rPr>
          <w:rFonts w:hint="eastAsia"/>
        </w:rPr>
        <w:t>。最后找出该病毒程序存在的一些问题，并解决这些问题。</w:t>
      </w:r>
    </w:p>
    <w:p w14:paraId="7A080D7C" w14:textId="3B4D3CDE" w:rsidR="006632E4" w:rsidRDefault="00917E16" w:rsidP="006632E4">
      <w:pPr>
        <w:widowControl/>
        <w:numPr>
          <w:ilvl w:val="1"/>
          <w:numId w:val="10"/>
        </w:numPr>
      </w:pPr>
      <w:r w:rsidRPr="00917E16">
        <w:rPr>
          <w:rFonts w:hint="eastAsia"/>
        </w:rPr>
        <w:t>编译教材中的感染例子程序</w:t>
      </w:r>
      <w:r w:rsidRPr="00917E16">
        <w:rPr>
          <w:rFonts w:hint="eastAsia"/>
        </w:rPr>
        <w:t>-</w:t>
      </w:r>
      <w:proofErr w:type="spellStart"/>
      <w:r w:rsidRPr="00917E16">
        <w:rPr>
          <w:rFonts w:hint="eastAsia"/>
        </w:rPr>
        <w:t>bookexample-new.rar</w:t>
      </w:r>
      <w:proofErr w:type="spellEnd"/>
      <w:r w:rsidRPr="00917E16">
        <w:rPr>
          <w:rFonts w:hint="eastAsia"/>
        </w:rPr>
        <w:t>，使用</w:t>
      </w:r>
      <w:proofErr w:type="gramStart"/>
      <w:r w:rsidRPr="00917E16">
        <w:rPr>
          <w:rFonts w:hint="eastAsia"/>
        </w:rPr>
        <w:t>该感染</w:t>
      </w:r>
      <w:proofErr w:type="gramEnd"/>
      <w:r w:rsidRPr="00917E16">
        <w:rPr>
          <w:rFonts w:hint="eastAsia"/>
        </w:rPr>
        <w:t>例子对计算器</w:t>
      </w:r>
      <w:r w:rsidRPr="00917E16">
        <w:rPr>
          <w:rFonts w:hint="eastAsia"/>
        </w:rPr>
        <w:t>calc.exe</w:t>
      </w:r>
      <w:r w:rsidRPr="00917E16">
        <w:rPr>
          <w:rFonts w:hint="eastAsia"/>
        </w:rPr>
        <w:t>进行感染</w:t>
      </w:r>
      <w:r w:rsidR="00C222E8">
        <w:rPr>
          <w:rFonts w:hint="eastAsia"/>
        </w:rPr>
        <w:t>。</w:t>
      </w:r>
    </w:p>
    <w:p w14:paraId="1D24E2B3" w14:textId="45F5E742" w:rsidR="00D82903" w:rsidRDefault="00D82903" w:rsidP="006632E4">
      <w:pPr>
        <w:widowControl/>
        <w:numPr>
          <w:ilvl w:val="1"/>
          <w:numId w:val="10"/>
        </w:numPr>
      </w:pPr>
      <w:r>
        <w:rPr>
          <w:rFonts w:hint="eastAsia"/>
        </w:rPr>
        <w:t>病毒感染例子程序在</w:t>
      </w:r>
      <w:r>
        <w:rPr>
          <w:rFonts w:hint="eastAsia"/>
        </w:rPr>
        <w:t>64</w:t>
      </w:r>
      <w:r>
        <w:rPr>
          <w:rFonts w:hint="eastAsia"/>
        </w:rPr>
        <w:t>位系统中无法正常感染，请定位其原因</w:t>
      </w:r>
      <w:r w:rsidR="001F764B">
        <w:rPr>
          <w:rFonts w:hint="eastAsia"/>
        </w:rPr>
        <w:t>,</w:t>
      </w:r>
      <w:r w:rsidR="001F764B" w:rsidRPr="001F764B">
        <w:rPr>
          <w:rFonts w:hint="eastAsia"/>
        </w:rPr>
        <w:t xml:space="preserve"> </w:t>
      </w:r>
      <w:r w:rsidR="001F764B">
        <w:rPr>
          <w:rFonts w:hint="eastAsia"/>
        </w:rPr>
        <w:t>并以最小</w:t>
      </w:r>
      <w:r w:rsidR="00CF474A">
        <w:rPr>
          <w:rFonts w:hint="eastAsia"/>
        </w:rPr>
        <w:t>范围</w:t>
      </w:r>
      <w:r w:rsidR="001F764B">
        <w:rPr>
          <w:rFonts w:hint="eastAsia"/>
        </w:rPr>
        <w:t>的</w:t>
      </w:r>
      <w:r w:rsidR="00CF474A">
        <w:rPr>
          <w:rFonts w:hint="eastAsia"/>
        </w:rPr>
        <w:t>源码</w:t>
      </w:r>
      <w:r w:rsidR="006410C2">
        <w:rPr>
          <w:rFonts w:hint="eastAsia"/>
        </w:rPr>
        <w:t>修改</w:t>
      </w:r>
      <w:r w:rsidR="00CF474A">
        <w:rPr>
          <w:rFonts w:hint="eastAsia"/>
        </w:rPr>
        <w:t>方案</w:t>
      </w:r>
      <w:r w:rsidR="001F764B">
        <w:rPr>
          <w:rFonts w:hint="eastAsia"/>
        </w:rPr>
        <w:t>解决该问题</w:t>
      </w:r>
      <w:r>
        <w:rPr>
          <w:rFonts w:hint="eastAsia"/>
        </w:rPr>
        <w:t>。</w:t>
      </w:r>
    </w:p>
    <w:p w14:paraId="473E32AC" w14:textId="53EA9050" w:rsidR="00D82903" w:rsidRDefault="00D82903" w:rsidP="00D82903">
      <w:pPr>
        <w:widowControl/>
        <w:numPr>
          <w:ilvl w:val="0"/>
          <w:numId w:val="10"/>
        </w:numPr>
      </w:pPr>
      <w:r>
        <w:rPr>
          <w:rFonts w:hint="eastAsia"/>
        </w:rPr>
        <w:t>清除病毒</w:t>
      </w:r>
    </w:p>
    <w:p w14:paraId="68AF2DCB" w14:textId="49D5CA26" w:rsidR="00D82903" w:rsidRDefault="00D82903" w:rsidP="00D82903">
      <w:pPr>
        <w:widowControl/>
        <w:numPr>
          <w:ilvl w:val="1"/>
          <w:numId w:val="10"/>
        </w:numPr>
      </w:pPr>
      <w:r>
        <w:rPr>
          <w:rFonts w:hint="eastAsia"/>
        </w:rPr>
        <w:t>在被感染的程序中定位</w:t>
      </w:r>
      <w:r>
        <w:rPr>
          <w:rFonts w:hint="eastAsia"/>
        </w:rPr>
        <w:t>HOST</w:t>
      </w:r>
      <w:r>
        <w:rPr>
          <w:rFonts w:hint="eastAsia"/>
        </w:rPr>
        <w:t>程序原程序入口地址，并</w:t>
      </w:r>
      <w:r w:rsidRPr="00917E16">
        <w:rPr>
          <w:rFonts w:hint="eastAsia"/>
        </w:rPr>
        <w:t>手工恢复被感染的</w:t>
      </w:r>
      <w:r w:rsidRPr="00917E16">
        <w:rPr>
          <w:rFonts w:hint="eastAsia"/>
        </w:rPr>
        <w:t>calc.exe</w:t>
      </w:r>
      <w:r>
        <w:rPr>
          <w:rFonts w:hint="eastAsia"/>
        </w:rPr>
        <w:t>。</w:t>
      </w:r>
    </w:p>
    <w:p w14:paraId="07ACA6CF" w14:textId="77777777" w:rsidR="008D07AE" w:rsidRPr="00D82903" w:rsidRDefault="008D07AE" w:rsidP="006632E4">
      <w:pPr>
        <w:widowControl/>
      </w:pPr>
    </w:p>
    <w:p w14:paraId="21FA4E07" w14:textId="77777777" w:rsidR="006632E4" w:rsidRPr="00815CBD" w:rsidRDefault="006632E4" w:rsidP="006632E4">
      <w:pPr>
        <w:widowControl/>
        <w:rPr>
          <w:b/>
        </w:rPr>
      </w:pPr>
      <w:r w:rsidRPr="00815CBD">
        <w:rPr>
          <w:rFonts w:hint="eastAsia"/>
          <w:b/>
        </w:rPr>
        <w:t>课后</w:t>
      </w:r>
      <w:r>
        <w:rPr>
          <w:rFonts w:hint="eastAsia"/>
          <w:b/>
        </w:rPr>
        <w:t>习题思考</w:t>
      </w:r>
      <w:r w:rsidRPr="00815CBD">
        <w:rPr>
          <w:rFonts w:hint="eastAsia"/>
          <w:b/>
        </w:rPr>
        <w:t>：</w:t>
      </w:r>
    </w:p>
    <w:p w14:paraId="7FCCB2BF" w14:textId="05894654" w:rsidR="00FB193E" w:rsidRDefault="00FB193E" w:rsidP="006632E4">
      <w:pPr>
        <w:widowControl/>
        <w:numPr>
          <w:ilvl w:val="0"/>
          <w:numId w:val="11"/>
        </w:numPr>
      </w:pPr>
      <w:r>
        <w:rPr>
          <w:rFonts w:hint="eastAsia"/>
        </w:rPr>
        <w:t>对于</w:t>
      </w:r>
      <w:r>
        <w:rPr>
          <w:rFonts w:hint="eastAsia"/>
        </w:rPr>
        <w:t>W</w:t>
      </w:r>
      <w:r>
        <w:t>i</w:t>
      </w:r>
      <w:r>
        <w:rPr>
          <w:rFonts w:hint="eastAsia"/>
        </w:rPr>
        <w:t>n10</w:t>
      </w:r>
      <w:r>
        <w:rPr>
          <w:rFonts w:hint="eastAsia"/>
        </w:rPr>
        <w:t>来说，传统的</w:t>
      </w:r>
      <w:r>
        <w:rPr>
          <w:rFonts w:hint="eastAsia"/>
        </w:rPr>
        <w:t>kerenl32</w:t>
      </w:r>
      <w:r w:rsidR="004B4A32">
        <w:rPr>
          <w:rFonts w:hint="eastAsia"/>
        </w:rPr>
        <w:t>基地址获取方法为何失效</w:t>
      </w:r>
      <w:r>
        <w:rPr>
          <w:rFonts w:hint="eastAsia"/>
        </w:rPr>
        <w:t>？对</w:t>
      </w:r>
      <w:r>
        <w:rPr>
          <w:rFonts w:hint="eastAsia"/>
        </w:rPr>
        <w:t>Win10</w:t>
      </w:r>
      <w:r>
        <w:rPr>
          <w:rFonts w:hint="eastAsia"/>
        </w:rPr>
        <w:t>下的在</w:t>
      </w:r>
      <w:r>
        <w:rPr>
          <w:rFonts w:hint="eastAsia"/>
        </w:rPr>
        <w:t>32</w:t>
      </w:r>
      <w:r>
        <w:rPr>
          <w:rFonts w:hint="eastAsia"/>
        </w:rPr>
        <w:t>位及</w:t>
      </w:r>
      <w:r>
        <w:rPr>
          <w:rFonts w:hint="eastAsia"/>
        </w:rPr>
        <w:t>64</w:t>
      </w:r>
      <w:r>
        <w:rPr>
          <w:rFonts w:hint="eastAsia"/>
        </w:rPr>
        <w:t>位程序来说，</w:t>
      </w:r>
      <w:r w:rsidR="003F4876">
        <w:rPr>
          <w:rFonts w:hint="eastAsia"/>
        </w:rPr>
        <w:t>在</w:t>
      </w:r>
      <w:r>
        <w:rPr>
          <w:rFonts w:hint="eastAsia"/>
        </w:rPr>
        <w:t>通过</w:t>
      </w:r>
      <w:r w:rsidR="002333EB">
        <w:t>PEB</w:t>
      </w:r>
      <w:r w:rsidR="002333EB">
        <w:rPr>
          <w:rFonts w:hint="eastAsia"/>
        </w:rPr>
        <w:t>获取</w:t>
      </w:r>
      <w:r w:rsidR="002333EB">
        <w:rPr>
          <w:rFonts w:hint="eastAsia"/>
        </w:rPr>
        <w:t>kernel32</w:t>
      </w:r>
      <w:r w:rsidR="002333EB">
        <w:rPr>
          <w:rFonts w:hint="eastAsia"/>
        </w:rPr>
        <w:t>基地址</w:t>
      </w:r>
      <w:r w:rsidR="003F4876">
        <w:rPr>
          <w:rFonts w:hint="eastAsia"/>
        </w:rPr>
        <w:t>的方法上</w:t>
      </w:r>
      <w:r w:rsidR="002333EB">
        <w:rPr>
          <w:rFonts w:hint="eastAsia"/>
        </w:rPr>
        <w:t>有何差异？</w:t>
      </w:r>
    </w:p>
    <w:p w14:paraId="688375F0" w14:textId="4E7CD85D" w:rsidR="00FE1FD2" w:rsidRDefault="00F141C8" w:rsidP="00FE1FD2">
      <w:pPr>
        <w:widowControl/>
        <w:numPr>
          <w:ilvl w:val="0"/>
          <w:numId w:val="11"/>
        </w:numPr>
      </w:pPr>
      <w:r>
        <w:rPr>
          <w:rFonts w:hint="eastAsia"/>
        </w:rPr>
        <w:t>尝试</w:t>
      </w:r>
      <w:r w:rsidR="00917E16" w:rsidRPr="00917E16">
        <w:rPr>
          <w:rFonts w:hint="eastAsia"/>
        </w:rPr>
        <w:t>编写一个程序，可用来搜索指定目录下的所有</w:t>
      </w:r>
      <w:r w:rsidR="00917E16" w:rsidRPr="00917E16">
        <w:rPr>
          <w:rFonts w:hint="eastAsia"/>
        </w:rPr>
        <w:t>exe</w:t>
      </w:r>
      <w:r w:rsidR="00917E16" w:rsidRPr="00917E16">
        <w:rPr>
          <w:rFonts w:hint="eastAsia"/>
        </w:rPr>
        <w:t>文件，用</w:t>
      </w:r>
      <w:proofErr w:type="spellStart"/>
      <w:r w:rsidR="00917E16" w:rsidRPr="00917E16">
        <w:rPr>
          <w:rFonts w:hint="eastAsia"/>
        </w:rPr>
        <w:t>MessageBox</w:t>
      </w:r>
      <w:proofErr w:type="spellEnd"/>
      <w:r w:rsidR="00917E16" w:rsidRPr="00917E16">
        <w:rPr>
          <w:rFonts w:hint="eastAsia"/>
        </w:rPr>
        <w:t>显示每一个被搜索到的</w:t>
      </w:r>
      <w:r w:rsidR="00917E16" w:rsidRPr="00917E16">
        <w:rPr>
          <w:rFonts w:hint="eastAsia"/>
        </w:rPr>
        <w:t>exe</w:t>
      </w:r>
      <w:r w:rsidR="00917E16" w:rsidRPr="00917E16">
        <w:rPr>
          <w:rFonts w:hint="eastAsia"/>
        </w:rPr>
        <w:t>文件名</w:t>
      </w:r>
      <w:r w:rsidR="00F05934">
        <w:rPr>
          <w:rFonts w:hint="eastAsia"/>
        </w:rPr>
        <w:t>。</w:t>
      </w:r>
    </w:p>
    <w:p w14:paraId="5FDCE63C" w14:textId="387FED70" w:rsidR="0091095B" w:rsidRDefault="00917E16" w:rsidP="0091095B">
      <w:pPr>
        <w:widowControl/>
        <w:numPr>
          <w:ilvl w:val="0"/>
          <w:numId w:val="11"/>
        </w:numPr>
      </w:pPr>
      <w:r w:rsidRPr="00917E16">
        <w:rPr>
          <w:rFonts w:hint="eastAsia"/>
        </w:rPr>
        <w:t>编写课本中病毒感染程序的病毒清除程序，其可以用来恢复被感染的任何文件</w:t>
      </w:r>
      <w:r w:rsidR="00EC534B">
        <w:rPr>
          <w:rFonts w:hint="eastAsia"/>
        </w:rPr>
        <w:t>。</w:t>
      </w:r>
    </w:p>
    <w:p w14:paraId="54AE66C8" w14:textId="22F98E23" w:rsidR="005E7321" w:rsidRDefault="003513FE" w:rsidP="0091095B">
      <w:pPr>
        <w:widowControl/>
        <w:numPr>
          <w:ilvl w:val="0"/>
          <w:numId w:val="11"/>
        </w:numPr>
      </w:pPr>
      <w:r>
        <w:rPr>
          <w:rFonts w:hint="eastAsia"/>
        </w:rPr>
        <w:t>病毒感染</w:t>
      </w:r>
      <w:r w:rsidR="005E7321">
        <w:rPr>
          <w:rFonts w:hint="eastAsia"/>
        </w:rPr>
        <w:t>例子程序在</w:t>
      </w:r>
      <w:r w:rsidR="005E7321">
        <w:rPr>
          <w:rFonts w:hint="eastAsia"/>
        </w:rPr>
        <w:t>64</w:t>
      </w:r>
      <w:r w:rsidR="005E7321">
        <w:rPr>
          <w:rFonts w:hint="eastAsia"/>
        </w:rPr>
        <w:t>位系统中无法正常感染，请定位其原因</w:t>
      </w:r>
      <w:r w:rsidR="003358B5">
        <w:rPr>
          <w:rFonts w:hint="eastAsia"/>
        </w:rPr>
        <w:t>并给出</w:t>
      </w:r>
      <w:r w:rsidR="00C2031D">
        <w:rPr>
          <w:rFonts w:hint="eastAsia"/>
        </w:rPr>
        <w:t>更多的</w:t>
      </w:r>
      <w:r w:rsidR="009803C4">
        <w:rPr>
          <w:rFonts w:hint="eastAsia"/>
        </w:rPr>
        <w:t>修改</w:t>
      </w:r>
      <w:r w:rsidR="00AC129D">
        <w:rPr>
          <w:rFonts w:hint="eastAsia"/>
        </w:rPr>
        <w:t>方案</w:t>
      </w:r>
      <w:r w:rsidR="005E7321">
        <w:rPr>
          <w:rFonts w:hint="eastAsia"/>
        </w:rPr>
        <w:t>。</w:t>
      </w:r>
    </w:p>
    <w:p w14:paraId="12DA830A" w14:textId="77777777" w:rsidR="006632E4" w:rsidRDefault="006632E4" w:rsidP="006632E4">
      <w:pPr>
        <w:pStyle w:val="3"/>
      </w:pPr>
      <w:r>
        <w:br w:type="page"/>
      </w:r>
      <w:bookmarkStart w:id="6" w:name="_Toc181712203"/>
      <w:r>
        <w:rPr>
          <w:rFonts w:hint="eastAsia"/>
        </w:rPr>
        <w:lastRenderedPageBreak/>
        <w:t>1.4</w:t>
      </w:r>
      <w:r>
        <w:rPr>
          <w:rFonts w:hint="eastAsia"/>
        </w:rPr>
        <w:t>实验关键过程、数据及其分析</w:t>
      </w:r>
      <w:bookmarkEnd w:id="6"/>
    </w:p>
    <w:p w14:paraId="73CEE457" w14:textId="33DD30CA" w:rsidR="007767B1" w:rsidRPr="00881822" w:rsidRDefault="007767B1" w:rsidP="007767B1">
      <w:pPr>
        <w:pStyle w:val="4"/>
        <w:rPr>
          <w:rFonts w:ascii="华文宋体" w:eastAsia="华文宋体" w:hAnsi="华文宋体" w:hint="eastAsia"/>
        </w:rPr>
      </w:pPr>
      <w:bookmarkStart w:id="7" w:name="_Toc181712204"/>
      <w:r w:rsidRPr="007767B1">
        <w:rPr>
          <w:rFonts w:ascii="华文宋体" w:eastAsia="华文宋体" w:hAnsi="华文宋体" w:hint="eastAsia"/>
        </w:rPr>
        <w:t>1.4.1</w:t>
      </w:r>
      <w:r w:rsidR="00881822">
        <w:rPr>
          <w:rFonts w:ascii="华文宋体" w:eastAsia="华文宋体" w:hAnsi="华文宋体" w:hint="eastAsia"/>
        </w:rPr>
        <w:t>熟悉MASM32</w:t>
      </w:r>
      <w:bookmarkEnd w:id="7"/>
    </w:p>
    <w:p w14:paraId="618754F9" w14:textId="00D6E4ED" w:rsidR="00FD4243" w:rsidRPr="00FD4243" w:rsidRDefault="00FD4243" w:rsidP="006D3BB4">
      <w:pPr>
        <w:rPr>
          <w:b/>
          <w:bCs/>
        </w:rPr>
      </w:pPr>
      <w:r w:rsidRPr="00FD4243">
        <w:rPr>
          <w:b/>
          <w:bCs/>
        </w:rPr>
        <w:fldChar w:fldCharType="begin"/>
      </w:r>
      <w:r w:rsidRPr="00FD4243">
        <w:rPr>
          <w:b/>
          <w:bCs/>
        </w:rPr>
        <w:instrText xml:space="preserve"> </w:instrText>
      </w:r>
      <w:r w:rsidRPr="00FD4243">
        <w:rPr>
          <w:rFonts w:hint="eastAsia"/>
          <w:b/>
          <w:bCs/>
        </w:rPr>
        <w:instrText>eq \o\ac(</w:instrText>
      </w:r>
      <w:r w:rsidRPr="00FD4243">
        <w:rPr>
          <w:rFonts w:hint="eastAsia"/>
          <w:b/>
          <w:bCs/>
        </w:rPr>
        <w:instrText>○</w:instrText>
      </w:r>
      <w:r w:rsidRPr="00FD4243">
        <w:rPr>
          <w:rFonts w:hint="eastAsia"/>
          <w:b/>
          <w:bCs/>
        </w:rPr>
        <w:instrText>,1)</w:instrText>
      </w:r>
      <w:r w:rsidRPr="00FD4243">
        <w:rPr>
          <w:b/>
          <w:bCs/>
        </w:rPr>
        <w:fldChar w:fldCharType="end"/>
      </w:r>
      <w:r w:rsidRPr="00FD4243">
        <w:rPr>
          <w:rFonts w:hint="eastAsia"/>
          <w:b/>
          <w:bCs/>
        </w:rPr>
        <w:t>masm32</w:t>
      </w:r>
      <w:r w:rsidRPr="00FD4243">
        <w:rPr>
          <w:rFonts w:hint="eastAsia"/>
          <w:b/>
          <w:bCs/>
        </w:rPr>
        <w:t>环境配置</w:t>
      </w:r>
    </w:p>
    <w:p w14:paraId="3CBFE13F" w14:textId="32EA4C8C" w:rsidR="006D3BB4" w:rsidRDefault="00FD4243" w:rsidP="006D3BB4">
      <w:r>
        <w:rPr>
          <w:rFonts w:hint="eastAsia"/>
        </w:rPr>
        <w:t>实验源码的压缩包中附带</w:t>
      </w:r>
      <w:r>
        <w:rPr>
          <w:rFonts w:hint="eastAsia"/>
        </w:rPr>
        <w:t>masm32</w:t>
      </w:r>
      <w:r>
        <w:rPr>
          <w:rFonts w:hint="eastAsia"/>
        </w:rPr>
        <w:t>的安装程序，先安装</w:t>
      </w:r>
    </w:p>
    <w:p w14:paraId="2A4F7174" w14:textId="48A05896" w:rsidR="00FD4243" w:rsidRDefault="00FD4243" w:rsidP="006D3BB4">
      <w:r>
        <w:rPr>
          <w:rFonts w:hint="eastAsia"/>
        </w:rPr>
        <w:t>安装完成之后打开我的电脑，找到</w:t>
      </w:r>
      <w:r>
        <w:rPr>
          <w:rFonts w:hint="eastAsia"/>
        </w:rPr>
        <w:t>masm32</w:t>
      </w:r>
      <w:r>
        <w:rPr>
          <w:rFonts w:hint="eastAsia"/>
        </w:rPr>
        <w:t>文件夹，之后需要修改环境变量</w:t>
      </w:r>
    </w:p>
    <w:p w14:paraId="41B1E82B" w14:textId="4DBCF2FE" w:rsidR="00FD4243" w:rsidRDefault="00FD4243" w:rsidP="00FD4243">
      <w:pPr>
        <w:jc w:val="center"/>
      </w:pPr>
      <w:r w:rsidRPr="00953F13">
        <w:rPr>
          <w:noProof/>
        </w:rPr>
        <w:drawing>
          <wp:inline distT="0" distB="0" distL="0" distR="0" wp14:anchorId="64C2E50B" wp14:editId="653CC8C9">
            <wp:extent cx="2792095" cy="765313"/>
            <wp:effectExtent l="0" t="0" r="8255" b="0"/>
            <wp:docPr id="16160348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348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8568" cy="76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EC3D" w14:textId="29476494" w:rsidR="00FD4243" w:rsidRDefault="00FD4243" w:rsidP="00FD4243">
      <w:pPr>
        <w:jc w:val="center"/>
      </w:pPr>
      <w:r>
        <w:rPr>
          <w:rFonts w:hint="eastAsia"/>
        </w:rPr>
        <w:t>需要将</w:t>
      </w:r>
      <w:r>
        <w:rPr>
          <w:rFonts w:hint="eastAsia"/>
        </w:rPr>
        <w:t>bin</w:t>
      </w:r>
      <w:r>
        <w:rPr>
          <w:rFonts w:hint="eastAsia"/>
        </w:rPr>
        <w:t>，</w:t>
      </w:r>
      <w:r>
        <w:rPr>
          <w:rFonts w:hint="eastAsia"/>
        </w:rPr>
        <w:t>include</w:t>
      </w:r>
      <w:r>
        <w:rPr>
          <w:rFonts w:hint="eastAsia"/>
        </w:rPr>
        <w:t>，</w:t>
      </w:r>
      <w:r>
        <w:rPr>
          <w:rFonts w:hint="eastAsia"/>
        </w:rPr>
        <w:t>lib</w:t>
      </w:r>
      <w:r>
        <w:rPr>
          <w:rFonts w:hint="eastAsia"/>
        </w:rPr>
        <w:t>文件路径添加到环境变量之中</w:t>
      </w:r>
    </w:p>
    <w:p w14:paraId="0E9BC95B" w14:textId="30ACFB2B" w:rsidR="00FD4243" w:rsidRDefault="00FD4243" w:rsidP="00FD4243">
      <w:pPr>
        <w:rPr>
          <w:b/>
          <w:bCs/>
        </w:rPr>
      </w:pPr>
      <w:r w:rsidRPr="00FD4243">
        <w:rPr>
          <w:b/>
          <w:bCs/>
        </w:rPr>
        <w:fldChar w:fldCharType="begin"/>
      </w:r>
      <w:r w:rsidRPr="00FD4243">
        <w:rPr>
          <w:b/>
          <w:bCs/>
        </w:rPr>
        <w:instrText xml:space="preserve"> </w:instrText>
      </w:r>
      <w:r w:rsidRPr="00FD4243">
        <w:rPr>
          <w:rFonts w:hint="eastAsia"/>
          <w:b/>
          <w:bCs/>
        </w:rPr>
        <w:instrText>eq \o\ac(</w:instrText>
      </w:r>
      <w:r w:rsidRPr="00FD4243">
        <w:rPr>
          <w:rFonts w:hint="eastAsia"/>
          <w:b/>
          <w:bCs/>
        </w:rPr>
        <w:instrText>○</w:instrText>
      </w:r>
      <w:r w:rsidRPr="00FD4243">
        <w:rPr>
          <w:rFonts w:hint="eastAsia"/>
          <w:b/>
          <w:bCs/>
        </w:rPr>
        <w:instrText>,2)</w:instrText>
      </w:r>
      <w:r w:rsidRPr="00FD4243">
        <w:rPr>
          <w:b/>
          <w:bCs/>
        </w:rPr>
        <w:fldChar w:fldCharType="end"/>
      </w:r>
      <w:r w:rsidRPr="00FD4243">
        <w:rPr>
          <w:rFonts w:hint="eastAsia"/>
          <w:b/>
          <w:bCs/>
        </w:rPr>
        <w:t>编译链接</w:t>
      </w:r>
      <w:r w:rsidRPr="00FD4243">
        <w:rPr>
          <w:rFonts w:hint="eastAsia"/>
          <w:b/>
          <w:bCs/>
        </w:rPr>
        <w:t>hello.asm</w:t>
      </w:r>
      <w:r w:rsidR="00906AAE">
        <w:rPr>
          <w:rFonts w:hint="eastAsia"/>
          <w:b/>
          <w:bCs/>
        </w:rPr>
        <w:t>并进行反汇编</w:t>
      </w:r>
    </w:p>
    <w:p w14:paraId="7D206730" w14:textId="46E9248E" w:rsidR="00FD4243" w:rsidRDefault="00FD4243" w:rsidP="00FD4243">
      <w:r>
        <w:rPr>
          <w:noProof/>
        </w:rPr>
        <w:drawing>
          <wp:inline distT="0" distB="0" distL="0" distR="0" wp14:anchorId="5993D924" wp14:editId="68274E06">
            <wp:extent cx="5270500" cy="3208655"/>
            <wp:effectExtent l="0" t="0" r="6350" b="0"/>
            <wp:docPr id="1202336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FC697" w14:textId="7E277A2A" w:rsidR="00FD4243" w:rsidRDefault="00FD4243" w:rsidP="00FD4243">
      <w:r>
        <w:rPr>
          <w:rFonts w:hint="eastAsia"/>
        </w:rPr>
        <w:t>如图所示是</w:t>
      </w:r>
      <w:r>
        <w:rPr>
          <w:rFonts w:hint="eastAsia"/>
        </w:rPr>
        <w:t>masm32</w:t>
      </w:r>
      <w:r>
        <w:rPr>
          <w:rFonts w:hint="eastAsia"/>
        </w:rPr>
        <w:t>的基本功能界面，</w:t>
      </w:r>
      <w:r>
        <w:rPr>
          <w:rFonts w:hint="eastAsia"/>
        </w:rPr>
        <w:t>compile</w:t>
      </w:r>
      <w:r>
        <w:rPr>
          <w:rFonts w:hint="eastAsia"/>
        </w:rPr>
        <w:t>是编译，</w:t>
      </w:r>
      <w:r>
        <w:rPr>
          <w:rFonts w:hint="eastAsia"/>
        </w:rPr>
        <w:t>link</w:t>
      </w:r>
      <w:r>
        <w:rPr>
          <w:rFonts w:hint="eastAsia"/>
        </w:rPr>
        <w:t>是链接，</w:t>
      </w:r>
      <w:r>
        <w:rPr>
          <w:rFonts w:hint="eastAsia"/>
        </w:rPr>
        <w:t>assemble</w:t>
      </w:r>
      <w:r>
        <w:rPr>
          <w:rFonts w:hint="eastAsia"/>
        </w:rPr>
        <w:t>是汇编</w:t>
      </w:r>
    </w:p>
    <w:p w14:paraId="05F78DC2" w14:textId="4D6445A9" w:rsidR="00FD4243" w:rsidRDefault="00FD4243" w:rsidP="00FD4243">
      <w:r>
        <w:rPr>
          <w:rFonts w:hint="eastAsia"/>
        </w:rPr>
        <w:t>打开</w:t>
      </w:r>
      <w:r>
        <w:rPr>
          <w:rFonts w:hint="eastAsia"/>
        </w:rPr>
        <w:t>hello.asm</w:t>
      </w:r>
      <w:r w:rsidR="00906AAE">
        <w:rPr>
          <w:rFonts w:hint="eastAsia"/>
        </w:rPr>
        <w:t>并编译链接后运行</w:t>
      </w:r>
    </w:p>
    <w:p w14:paraId="68C8EFE8" w14:textId="21FE70A2" w:rsidR="00906AAE" w:rsidRDefault="00906AAE" w:rsidP="00FD4243">
      <w:r>
        <w:rPr>
          <w:noProof/>
        </w:rPr>
        <w:lastRenderedPageBreak/>
        <w:drawing>
          <wp:inline distT="0" distB="0" distL="0" distR="0" wp14:anchorId="0DC3CAB2" wp14:editId="5D017AC4">
            <wp:extent cx="5262245" cy="3517900"/>
            <wp:effectExtent l="0" t="0" r="0" b="6350"/>
            <wp:docPr id="10526863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1F041" w14:textId="7FACAB45" w:rsidR="00906AAE" w:rsidRDefault="00906AAE" w:rsidP="00906AAE">
      <w:pPr>
        <w:jc w:val="center"/>
      </w:pPr>
      <w:r>
        <w:rPr>
          <w:rFonts w:hint="eastAsia"/>
        </w:rPr>
        <w:t>可以看到对话框正常弹出，运行正常</w:t>
      </w:r>
    </w:p>
    <w:p w14:paraId="430BC4D5" w14:textId="3D1A63EB" w:rsidR="00906AAE" w:rsidRDefault="00906AAE" w:rsidP="00FD4243">
      <w:r>
        <w:rPr>
          <w:rFonts w:hint="eastAsia"/>
        </w:rPr>
        <w:t>接下来进行反汇编操作</w:t>
      </w:r>
    </w:p>
    <w:p w14:paraId="57D76D76" w14:textId="7E8F1CD5" w:rsidR="00906AAE" w:rsidRDefault="00906AAE" w:rsidP="00906AAE">
      <w:pPr>
        <w:jc w:val="center"/>
      </w:pPr>
      <w:r>
        <w:rPr>
          <w:b/>
          <w:bCs/>
          <w:noProof/>
        </w:rPr>
        <w:drawing>
          <wp:inline distT="0" distB="0" distL="0" distR="0" wp14:anchorId="535216D5" wp14:editId="73D025E3">
            <wp:extent cx="1975062" cy="3549923"/>
            <wp:effectExtent l="0" t="0" r="6350" b="0"/>
            <wp:docPr id="13936357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35786" name="图片 139363578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241" cy="355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2A1A" w14:textId="229557B5" w:rsidR="00906AAE" w:rsidRDefault="00906AAE" w:rsidP="00906AAE">
      <w:pPr>
        <w:jc w:val="center"/>
      </w:pPr>
      <w:r>
        <w:rPr>
          <w:rFonts w:hint="eastAsia"/>
        </w:rPr>
        <w:t>红色部分即是反汇编功能所在</w:t>
      </w:r>
    </w:p>
    <w:p w14:paraId="399D2C2C" w14:textId="6574E31A" w:rsidR="00906AAE" w:rsidRDefault="00906AAE" w:rsidP="00FD4243">
      <w:r>
        <w:rPr>
          <w:noProof/>
        </w:rPr>
        <w:lastRenderedPageBreak/>
        <w:drawing>
          <wp:inline distT="0" distB="0" distL="0" distR="0" wp14:anchorId="2FE94773" wp14:editId="6781465A">
            <wp:extent cx="5270500" cy="4919345"/>
            <wp:effectExtent l="0" t="0" r="6350" b="0"/>
            <wp:docPr id="130028799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1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72658" w14:textId="07B6D5F0" w:rsidR="00906AAE" w:rsidRPr="00FD4243" w:rsidRDefault="00906AAE" w:rsidP="00FD4243">
      <w:r>
        <w:rPr>
          <w:rFonts w:hint="eastAsia"/>
        </w:rPr>
        <w:t>如图所示反汇编的结果，我们可以看到相比于</w:t>
      </w:r>
      <w:r>
        <w:rPr>
          <w:rFonts w:hint="eastAsia"/>
        </w:rPr>
        <w:t>hello.asm</w:t>
      </w:r>
      <w:r>
        <w:rPr>
          <w:rFonts w:hint="eastAsia"/>
        </w:rPr>
        <w:t>多了很多东西，这就是在编译链接过程中重定位、导入函数的相关信息，还有其他的编译相关信息</w:t>
      </w:r>
    </w:p>
    <w:p w14:paraId="2F915AF0" w14:textId="440D9C95" w:rsidR="007767B1" w:rsidRDefault="007767B1" w:rsidP="007767B1">
      <w:pPr>
        <w:pStyle w:val="4"/>
        <w:rPr>
          <w:rFonts w:ascii="华文宋体" w:eastAsia="华文宋体" w:hAnsi="华文宋体" w:hint="eastAsia"/>
        </w:rPr>
      </w:pPr>
      <w:bookmarkStart w:id="8" w:name="_Toc181712205"/>
      <w:r w:rsidRPr="007767B1">
        <w:rPr>
          <w:rFonts w:ascii="华文宋体" w:eastAsia="华文宋体" w:hAnsi="华文宋体" w:hint="eastAsia"/>
        </w:rPr>
        <w:t>1.4.2</w:t>
      </w:r>
      <w:r w:rsidR="00881822">
        <w:rPr>
          <w:rFonts w:ascii="华文宋体" w:eastAsia="华文宋体" w:hAnsi="华文宋体" w:hint="eastAsia"/>
        </w:rPr>
        <w:t>熟悉病毒重定位</w:t>
      </w:r>
      <w:bookmarkEnd w:id="8"/>
    </w:p>
    <w:p w14:paraId="6AC8902F" w14:textId="7FF2B794" w:rsidR="00906AAE" w:rsidRDefault="00906AAE" w:rsidP="00906AAE">
      <w:r w:rsidRPr="00906AAE">
        <w:rPr>
          <w:rFonts w:hint="eastAsia"/>
          <w:b/>
          <w:bCs/>
        </w:rPr>
        <w:t>实验原理</w:t>
      </w:r>
      <w:r>
        <w:rPr>
          <w:rFonts w:hint="eastAsia"/>
        </w:rPr>
        <w:t>：</w:t>
      </w:r>
    </w:p>
    <w:p w14:paraId="53CF4AF3" w14:textId="44C593EC" w:rsidR="00906AAE" w:rsidRDefault="00906AAE" w:rsidP="00906AAE">
      <w:pPr>
        <w:rPr>
          <w:b/>
          <w:bCs/>
        </w:rPr>
      </w:pPr>
      <w:r>
        <w:rPr>
          <w:rFonts w:hint="eastAsia"/>
        </w:rPr>
        <w:t>当我们</w:t>
      </w:r>
      <w:r>
        <w:rPr>
          <w:rFonts w:hint="eastAsia"/>
        </w:rPr>
        <w:t>call</w:t>
      </w:r>
      <w:r>
        <w:rPr>
          <w:rFonts w:hint="eastAsia"/>
        </w:rPr>
        <w:t>一条指令的时候，会将下一条指令压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，然后在</w:t>
      </w:r>
      <w:proofErr w:type="spellStart"/>
      <w:r>
        <w:rPr>
          <w:rFonts w:hint="eastAsia"/>
        </w:rPr>
        <w:t>jmp</w:t>
      </w:r>
      <w:proofErr w:type="spellEnd"/>
      <w:r>
        <w:rPr>
          <w:rFonts w:hint="eastAsia"/>
        </w:rPr>
        <w:t>到我们需要跳转的地址。</w:t>
      </w:r>
      <w:r>
        <w:rPr>
          <w:rFonts w:hint="eastAsia"/>
        </w:rPr>
        <w:t>call</w:t>
      </w:r>
      <w:r>
        <w:rPr>
          <w:rFonts w:hint="eastAsia"/>
        </w:rPr>
        <w:t>指令在编译的时候，编译器编译的是相对偏移，</w:t>
      </w:r>
      <w:r>
        <w:rPr>
          <w:rFonts w:hint="eastAsia"/>
        </w:rPr>
        <w:t>call</w:t>
      </w:r>
      <w:r>
        <w:rPr>
          <w:rFonts w:hint="eastAsia"/>
        </w:rPr>
        <w:t>指令调用的地址＝</w:t>
      </w:r>
      <w:r>
        <w:rPr>
          <w:rFonts w:hint="eastAsia"/>
        </w:rPr>
        <w:t>call</w:t>
      </w:r>
      <w:r>
        <w:rPr>
          <w:rFonts w:hint="eastAsia"/>
        </w:rPr>
        <w:t>指令所处偏移</w:t>
      </w:r>
      <w:r>
        <w:rPr>
          <w:rFonts w:hint="eastAsia"/>
        </w:rPr>
        <w:t>+</w:t>
      </w:r>
      <w:r>
        <w:t>5</w:t>
      </w:r>
      <w:r>
        <w:rPr>
          <w:rFonts w:hint="eastAsia"/>
        </w:rPr>
        <w:t>（因为</w:t>
      </w:r>
      <w:r>
        <w:rPr>
          <w:rFonts w:hint="eastAsia"/>
        </w:rPr>
        <w:t>call</w:t>
      </w:r>
      <w:proofErr w:type="gramStart"/>
      <w:r>
        <w:rPr>
          <w:rFonts w:hint="eastAsia"/>
        </w:rPr>
        <w:t>指令占</w:t>
      </w:r>
      <w:proofErr w:type="gramEnd"/>
      <w:r>
        <w:rPr>
          <w:rFonts w:hint="eastAsia"/>
        </w:rPr>
        <w:t>五个字节）</w:t>
      </w:r>
      <w:r>
        <w:t>+</w:t>
      </w:r>
      <w:r>
        <w:rPr>
          <w:rFonts w:hint="eastAsia"/>
        </w:rPr>
        <w:t>相对偏移</w:t>
      </w:r>
    </w:p>
    <w:p w14:paraId="5B04655C" w14:textId="77777777" w:rsidR="00906AAE" w:rsidRDefault="00906AAE" w:rsidP="00906AAE">
      <w:pPr>
        <w:rPr>
          <w:b/>
          <w:bCs/>
        </w:rPr>
      </w:pPr>
      <w:r w:rsidRPr="00906AAE">
        <w:rPr>
          <w:b/>
          <w:bCs/>
        </w:rPr>
        <w:fldChar w:fldCharType="begin"/>
      </w:r>
      <w:r w:rsidRPr="00906AAE">
        <w:rPr>
          <w:b/>
          <w:bCs/>
        </w:rPr>
        <w:instrText xml:space="preserve"> </w:instrText>
      </w:r>
      <w:r w:rsidRPr="00906AAE">
        <w:rPr>
          <w:rFonts w:hint="eastAsia"/>
          <w:b/>
          <w:bCs/>
        </w:rPr>
        <w:instrText>eq \o\ac(</w:instrText>
      </w:r>
      <w:r w:rsidRPr="00906AAE">
        <w:rPr>
          <w:rFonts w:hint="eastAsia"/>
          <w:b/>
          <w:bCs/>
        </w:rPr>
        <w:instrText>○</w:instrText>
      </w:r>
      <w:r w:rsidRPr="00906AAE">
        <w:rPr>
          <w:rFonts w:hint="eastAsia"/>
          <w:b/>
          <w:bCs/>
        </w:rPr>
        <w:instrText>,1)</w:instrText>
      </w:r>
      <w:r w:rsidRPr="00906AAE">
        <w:rPr>
          <w:b/>
          <w:bCs/>
        </w:rPr>
        <w:fldChar w:fldCharType="end"/>
      </w:r>
      <w:r w:rsidRPr="00906AAE">
        <w:rPr>
          <w:rFonts w:hint="eastAsia"/>
          <w:b/>
          <w:bCs/>
        </w:rPr>
        <w:t>将不需要的内容用</w:t>
      </w:r>
      <w:r w:rsidRPr="00906AAE">
        <w:rPr>
          <w:rFonts w:hint="eastAsia"/>
          <w:b/>
          <w:bCs/>
        </w:rPr>
        <w:t>N</w:t>
      </w:r>
      <w:r w:rsidRPr="00906AAE">
        <w:rPr>
          <w:b/>
          <w:bCs/>
        </w:rPr>
        <w:t>OP</w:t>
      </w:r>
      <w:r w:rsidRPr="00906AAE">
        <w:rPr>
          <w:rFonts w:hint="eastAsia"/>
          <w:b/>
          <w:bCs/>
        </w:rPr>
        <w:t>填充</w:t>
      </w:r>
    </w:p>
    <w:p w14:paraId="20015455" w14:textId="18C613A0" w:rsidR="00906AAE" w:rsidRDefault="00906AAE" w:rsidP="00906AAE">
      <w:r w:rsidRPr="00906AAE">
        <w:rPr>
          <w:rFonts w:hint="eastAsia"/>
        </w:rPr>
        <w:t>这里需要填充一个稍微大一点的区域，方便我们进行数据写入</w:t>
      </w:r>
    </w:p>
    <w:p w14:paraId="4532AFD4" w14:textId="77777777" w:rsidR="00D05474" w:rsidRDefault="00906AAE" w:rsidP="00906AAE">
      <w:pPr>
        <w:rPr>
          <w:b/>
          <w:bCs/>
        </w:rPr>
      </w:pPr>
      <w:r w:rsidRPr="00D05474">
        <w:rPr>
          <w:b/>
          <w:bCs/>
        </w:rPr>
        <w:fldChar w:fldCharType="begin"/>
      </w:r>
      <w:r w:rsidRPr="00D05474">
        <w:rPr>
          <w:b/>
          <w:bCs/>
        </w:rPr>
        <w:instrText xml:space="preserve"> </w:instrText>
      </w:r>
      <w:r w:rsidRPr="00D05474">
        <w:rPr>
          <w:rFonts w:hint="eastAsia"/>
          <w:b/>
          <w:bCs/>
        </w:rPr>
        <w:instrText>eq \o\ac(</w:instrText>
      </w:r>
      <w:r w:rsidRPr="00D05474">
        <w:rPr>
          <w:rFonts w:hint="eastAsia"/>
          <w:b/>
          <w:bCs/>
        </w:rPr>
        <w:instrText>○</w:instrText>
      </w:r>
      <w:r w:rsidRPr="00D05474">
        <w:rPr>
          <w:rFonts w:hint="eastAsia"/>
          <w:b/>
          <w:bCs/>
        </w:rPr>
        <w:instrText>,2)</w:instrText>
      </w:r>
      <w:r w:rsidRPr="00D05474">
        <w:rPr>
          <w:b/>
          <w:bCs/>
        </w:rPr>
        <w:fldChar w:fldCharType="end"/>
      </w:r>
      <w:r w:rsidR="00D05474">
        <w:rPr>
          <w:rFonts w:hint="eastAsia"/>
          <w:b/>
          <w:bCs/>
        </w:rPr>
        <w:t>数据填充</w:t>
      </w:r>
    </w:p>
    <w:p w14:paraId="49BB7B0F" w14:textId="4BEFAFA8" w:rsidR="00906AAE" w:rsidRDefault="00906AAE" w:rsidP="00906AAE">
      <w:r>
        <w:rPr>
          <w:rFonts w:hint="eastAsia"/>
        </w:rPr>
        <w:t>在填充的第一条</w:t>
      </w:r>
      <w:proofErr w:type="spellStart"/>
      <w:r>
        <w:rPr>
          <w:rFonts w:hint="eastAsia"/>
        </w:rPr>
        <w:t>nop</w:t>
      </w:r>
      <w:proofErr w:type="spellEnd"/>
      <w:r>
        <w:rPr>
          <w:rFonts w:hint="eastAsia"/>
        </w:rPr>
        <w:t>指令处进行反汇编，加入</w:t>
      </w:r>
      <w:r>
        <w:rPr>
          <w:rFonts w:hint="eastAsia"/>
        </w:rPr>
        <w:t xml:space="preserve">push </w:t>
      </w:r>
      <w:proofErr w:type="spellStart"/>
      <w:r>
        <w:rPr>
          <w:rFonts w:hint="eastAsia"/>
        </w:rPr>
        <w:t>MessageBoxA</w:t>
      </w:r>
      <w:proofErr w:type="spellEnd"/>
      <w:r>
        <w:rPr>
          <w:rFonts w:hint="eastAsia"/>
        </w:rPr>
        <w:t>，由此我们开始一个新的弹出窗口的编写</w:t>
      </w:r>
    </w:p>
    <w:p w14:paraId="35D121C5" w14:textId="1E31DA41" w:rsidR="00906AAE" w:rsidRDefault="00906AAE" w:rsidP="00906AAE">
      <w:r>
        <w:rPr>
          <w:rFonts w:hint="eastAsia"/>
        </w:rPr>
        <w:t>push</w:t>
      </w:r>
      <w:r>
        <w:rPr>
          <w:rFonts w:hint="eastAsia"/>
        </w:rPr>
        <w:t>的第二个参数是</w:t>
      </w:r>
      <w:proofErr w:type="gramStart"/>
      <w:r>
        <w:rPr>
          <w:rFonts w:hint="eastAsia"/>
        </w:rPr>
        <w:t>武大网安</w:t>
      </w:r>
      <w:proofErr w:type="gramEnd"/>
      <w:r>
        <w:rPr>
          <w:rFonts w:hint="eastAsia"/>
        </w:rPr>
        <w:t>病毒重定位，共</w:t>
      </w:r>
      <w:r>
        <w:rPr>
          <w:rFonts w:hint="eastAsia"/>
        </w:rPr>
        <w:t>9</w:t>
      </w:r>
      <w:r>
        <w:rPr>
          <w:rFonts w:hint="eastAsia"/>
        </w:rPr>
        <w:t>个汉字，所以共</w:t>
      </w:r>
      <w:r>
        <w:rPr>
          <w:rFonts w:hint="eastAsia"/>
        </w:rPr>
        <w:t>1</w:t>
      </w:r>
      <w:r>
        <w:t>8</w:t>
      </w:r>
      <w:r>
        <w:rPr>
          <w:rFonts w:hint="eastAsia"/>
        </w:rPr>
        <w:t>字节</w:t>
      </w:r>
      <w:r>
        <w:rPr>
          <w:rFonts w:hint="eastAsia"/>
        </w:rPr>
        <w:t>+</w:t>
      </w:r>
      <w:r>
        <w:t>0</w:t>
      </w:r>
      <w:r>
        <w:rPr>
          <w:rFonts w:hint="eastAsia"/>
        </w:rPr>
        <w:t>共</w:t>
      </w:r>
      <w:r>
        <w:rPr>
          <w:rFonts w:hint="eastAsia"/>
        </w:rPr>
        <w:t>1</w:t>
      </w:r>
      <w:r>
        <w:t>9</w:t>
      </w:r>
      <w:r>
        <w:rPr>
          <w:rFonts w:hint="eastAsia"/>
        </w:rPr>
        <w:t>个字节</w:t>
      </w:r>
    </w:p>
    <w:p w14:paraId="734F55C7" w14:textId="0DC0BB94" w:rsidR="00906AAE" w:rsidRDefault="00906AAE" w:rsidP="00906AAE">
      <w:pPr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35E8D556" wp14:editId="619387DD">
            <wp:extent cx="3492500" cy="1239390"/>
            <wp:effectExtent l="0" t="0" r="0" b="0"/>
            <wp:docPr id="16945575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913" cy="12452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508DBD" w14:textId="6BCE00B3" w:rsidR="00906AAE" w:rsidRDefault="00906AAE" w:rsidP="00906AAE">
      <w:r>
        <w:rPr>
          <w:rFonts w:hint="eastAsia"/>
        </w:rPr>
        <w:t>接下来的姓名加学号也是用这种方法填充，我的是“王亚鹏</w:t>
      </w:r>
      <w:r>
        <w:rPr>
          <w:rFonts w:hint="eastAsia"/>
        </w:rPr>
        <w:t xml:space="preserve"> 2022302181161</w:t>
      </w:r>
      <w:r>
        <w:rPr>
          <w:rFonts w:hint="eastAsia"/>
        </w:rPr>
        <w:t>”一共是</w:t>
      </w:r>
      <w:r w:rsidR="00D05474">
        <w:rPr>
          <w:rFonts w:hint="eastAsia"/>
        </w:rPr>
        <w:t>20</w:t>
      </w:r>
      <w:r w:rsidR="00D05474">
        <w:rPr>
          <w:rFonts w:hint="eastAsia"/>
        </w:rPr>
        <w:t>个字节，还要填充末尾的</w:t>
      </w:r>
      <w:r w:rsidR="00D05474">
        <w:rPr>
          <w:rFonts w:hint="eastAsia"/>
        </w:rPr>
        <w:t>0</w:t>
      </w:r>
      <w:r w:rsidR="00D05474">
        <w:rPr>
          <w:rFonts w:hint="eastAsia"/>
        </w:rPr>
        <w:t>，最后结果如下：</w:t>
      </w:r>
    </w:p>
    <w:p w14:paraId="1CAE8F68" w14:textId="1504D0C6" w:rsidR="00D05474" w:rsidRDefault="00D05474" w:rsidP="00D05474">
      <w:pPr>
        <w:jc w:val="center"/>
      </w:pPr>
      <w:r>
        <w:rPr>
          <w:noProof/>
        </w:rPr>
        <w:drawing>
          <wp:inline distT="0" distB="0" distL="0" distR="0" wp14:anchorId="730CC6BA" wp14:editId="04761D7D">
            <wp:extent cx="5274945" cy="800100"/>
            <wp:effectExtent l="0" t="0" r="1905" b="0"/>
            <wp:docPr id="91403078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247"/>
                    <a:stretch/>
                  </pic:blipFill>
                  <pic:spPr bwMode="auto">
                    <a:xfrm>
                      <a:off x="0" y="0"/>
                      <a:ext cx="527494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C15CA" w14:textId="33A25262" w:rsidR="00D05474" w:rsidRDefault="00D05474" w:rsidP="00D05474">
      <w:pPr>
        <w:jc w:val="center"/>
      </w:pPr>
      <w:r>
        <w:rPr>
          <w:noProof/>
        </w:rPr>
        <w:drawing>
          <wp:inline distT="0" distB="0" distL="0" distR="0" wp14:anchorId="1769162B" wp14:editId="6ED9C688">
            <wp:extent cx="4935855" cy="990600"/>
            <wp:effectExtent l="0" t="0" r="0" b="0"/>
            <wp:docPr id="97534500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85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8851" w14:textId="2A122FC5" w:rsidR="00D05474" w:rsidRDefault="00D05474" w:rsidP="00D05474">
      <w:pPr>
        <w:jc w:val="center"/>
      </w:pPr>
      <w:r>
        <w:rPr>
          <w:rFonts w:hint="eastAsia"/>
        </w:rPr>
        <w:t>不知道为什么名字变成了乱码，好在运行结果不变</w:t>
      </w:r>
    </w:p>
    <w:p w14:paraId="485B7F8D" w14:textId="60EB2BF6" w:rsidR="00D05474" w:rsidRDefault="00D05474" w:rsidP="00D05474">
      <w:pPr>
        <w:jc w:val="center"/>
      </w:pPr>
      <w:r>
        <w:rPr>
          <w:noProof/>
        </w:rPr>
        <w:drawing>
          <wp:inline distT="0" distB="0" distL="0" distR="0" wp14:anchorId="47F24D75" wp14:editId="5B6F8526">
            <wp:extent cx="4672985" cy="2388902"/>
            <wp:effectExtent l="0" t="0" r="0" b="0"/>
            <wp:docPr id="76683210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168"/>
                    <a:stretch/>
                  </pic:blipFill>
                  <pic:spPr bwMode="auto">
                    <a:xfrm>
                      <a:off x="0" y="0"/>
                      <a:ext cx="4676226" cy="239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5556B" w14:textId="151D4333" w:rsidR="00D05474" w:rsidRDefault="00D05474" w:rsidP="00D05474">
      <w:pPr>
        <w:jc w:val="center"/>
      </w:pPr>
      <w:r>
        <w:rPr>
          <w:rFonts w:hint="eastAsia"/>
        </w:rPr>
        <w:t>正常打印输出</w:t>
      </w:r>
    </w:p>
    <w:p w14:paraId="23479BA6" w14:textId="327878DE" w:rsidR="00D05474" w:rsidRPr="00D05474" w:rsidRDefault="00D05474" w:rsidP="00D05474">
      <w:pPr>
        <w:rPr>
          <w:b/>
          <w:bCs/>
        </w:rPr>
      </w:pPr>
      <w:r w:rsidRPr="00D05474">
        <w:rPr>
          <w:b/>
          <w:bCs/>
        </w:rPr>
        <w:fldChar w:fldCharType="begin"/>
      </w:r>
      <w:r w:rsidRPr="00D05474">
        <w:rPr>
          <w:b/>
          <w:bCs/>
        </w:rPr>
        <w:instrText xml:space="preserve"> </w:instrText>
      </w:r>
      <w:r w:rsidRPr="00D05474">
        <w:rPr>
          <w:rFonts w:hint="eastAsia"/>
          <w:b/>
          <w:bCs/>
        </w:rPr>
        <w:instrText>eq \o\ac(</w:instrText>
      </w:r>
      <w:r w:rsidRPr="00D05474">
        <w:rPr>
          <w:rFonts w:hint="eastAsia"/>
          <w:b/>
          <w:bCs/>
        </w:rPr>
        <w:instrText>○</w:instrText>
      </w:r>
      <w:r w:rsidRPr="00D05474">
        <w:rPr>
          <w:rFonts w:hint="eastAsia"/>
          <w:b/>
          <w:bCs/>
        </w:rPr>
        <w:instrText>,3)</w:instrText>
      </w:r>
      <w:r w:rsidRPr="00D05474">
        <w:rPr>
          <w:b/>
          <w:bCs/>
        </w:rPr>
        <w:fldChar w:fldCharType="end"/>
      </w:r>
      <w:r w:rsidRPr="00D05474">
        <w:rPr>
          <w:rFonts w:hint="eastAsia"/>
          <w:b/>
          <w:bCs/>
        </w:rPr>
        <w:t>代码位置更改</w:t>
      </w:r>
    </w:p>
    <w:p w14:paraId="2B487A23" w14:textId="41D71C2B" w:rsidR="00906AAE" w:rsidRDefault="00D05474" w:rsidP="00906AAE">
      <w:r>
        <w:rPr>
          <w:rFonts w:hint="eastAsia"/>
        </w:rPr>
        <w:t>只需要将代码整块进行位移即可，观察这个新的程序能否有同样的弹窗</w:t>
      </w:r>
    </w:p>
    <w:p w14:paraId="30A64024" w14:textId="3EB1E34B" w:rsidR="00D05474" w:rsidRDefault="00D05474" w:rsidP="00906AAE">
      <w:r>
        <w:rPr>
          <w:rFonts w:hint="eastAsia"/>
        </w:rPr>
        <w:t>对于改变后的</w:t>
      </w:r>
      <w:r>
        <w:rPr>
          <w:rFonts w:hint="eastAsia"/>
        </w:rPr>
        <w:t>test1.exe</w:t>
      </w:r>
      <w:r>
        <w:rPr>
          <w:rFonts w:hint="eastAsia"/>
        </w:rPr>
        <w:t>而言，执行结果不变</w:t>
      </w:r>
    </w:p>
    <w:p w14:paraId="6F186F35" w14:textId="0B4CC91A" w:rsidR="00D05474" w:rsidRDefault="00D05474" w:rsidP="00D05474">
      <w:pPr>
        <w:jc w:val="center"/>
      </w:pPr>
      <w:r>
        <w:rPr>
          <w:noProof/>
        </w:rPr>
        <w:lastRenderedPageBreak/>
        <w:drawing>
          <wp:inline distT="0" distB="0" distL="0" distR="0" wp14:anchorId="0BBDE780" wp14:editId="34312381">
            <wp:extent cx="4064212" cy="1650245"/>
            <wp:effectExtent l="0" t="0" r="0" b="7620"/>
            <wp:docPr id="200288977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098" cy="1653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8FD5A" w14:textId="07CD5C69" w:rsidR="00677857" w:rsidRDefault="00677857" w:rsidP="00677857">
      <w:r>
        <w:rPr>
          <w:rFonts w:hint="eastAsia"/>
        </w:rPr>
        <w:t>使用</w:t>
      </w:r>
      <w:proofErr w:type="gramStart"/>
      <w:r>
        <w:rPr>
          <w:rFonts w:hint="eastAsia"/>
        </w:rPr>
        <w:t>用</w:t>
      </w:r>
      <w:proofErr w:type="spellStart"/>
      <w:proofErr w:type="gramEnd"/>
      <w:r>
        <w:rPr>
          <w:rFonts w:hint="eastAsia"/>
        </w:rPr>
        <w:t>messagebox</w:t>
      </w:r>
      <w:proofErr w:type="spellEnd"/>
      <w:r>
        <w:rPr>
          <w:rFonts w:hint="eastAsia"/>
        </w:rPr>
        <w:t>，如果我们使用相对偏移的话，重定位后就会失效，因此我们要使用</w:t>
      </w:r>
      <w:proofErr w:type="spellStart"/>
      <w:r>
        <w:rPr>
          <w:rFonts w:hint="eastAsia"/>
        </w:rPr>
        <w:t>messagebox</w:t>
      </w:r>
      <w:proofErr w:type="spellEnd"/>
      <w:r>
        <w:rPr>
          <w:rFonts w:hint="eastAsia"/>
        </w:rPr>
        <w:t>的</w:t>
      </w:r>
      <w:r>
        <w:rPr>
          <w:rFonts w:hint="eastAsia"/>
        </w:rPr>
        <w:t>I</w:t>
      </w:r>
      <w:r>
        <w:t>AT</w:t>
      </w:r>
    </w:p>
    <w:p w14:paraId="0EE56B62" w14:textId="14234575" w:rsidR="00677857" w:rsidRPr="00906AAE" w:rsidRDefault="00677857" w:rsidP="00677857">
      <w:r>
        <w:rPr>
          <w:rFonts w:hint="eastAsia"/>
        </w:rPr>
        <w:t>我们调用的</w:t>
      </w:r>
      <w:proofErr w:type="gramStart"/>
      <w:r>
        <w:rPr>
          <w:rFonts w:hint="eastAsia"/>
        </w:rPr>
        <w:t>弹窗都是</w:t>
      </w:r>
      <w:proofErr w:type="gramEnd"/>
      <w:r>
        <w:rPr>
          <w:rFonts w:hint="eastAsia"/>
        </w:rPr>
        <w:t>这样的，所以可以任意移动</w:t>
      </w:r>
    </w:p>
    <w:p w14:paraId="61A0A849" w14:textId="65086884" w:rsidR="007767B1" w:rsidRDefault="007767B1" w:rsidP="007767B1">
      <w:pPr>
        <w:pStyle w:val="4"/>
        <w:rPr>
          <w:rFonts w:ascii="华文宋体" w:eastAsia="华文宋体" w:hAnsi="华文宋体" w:hint="eastAsia"/>
        </w:rPr>
      </w:pPr>
      <w:bookmarkStart w:id="9" w:name="_Toc181712206"/>
      <w:r w:rsidRPr="007767B1">
        <w:rPr>
          <w:rFonts w:ascii="华文宋体" w:eastAsia="华文宋体" w:hAnsi="华文宋体" w:hint="eastAsia"/>
        </w:rPr>
        <w:t>1.4.3</w:t>
      </w:r>
      <w:r w:rsidR="00881822" w:rsidRPr="00881822">
        <w:rPr>
          <w:rFonts w:hint="eastAsia"/>
        </w:rPr>
        <w:t xml:space="preserve"> </w:t>
      </w:r>
      <w:r w:rsidR="00881822" w:rsidRPr="00881822">
        <w:rPr>
          <w:rFonts w:ascii="华文宋体" w:eastAsia="华文宋体" w:hAnsi="华文宋体" w:hint="eastAsia"/>
        </w:rPr>
        <w:t>Kernel32基地址定位及API函数地址搜索</w:t>
      </w:r>
      <w:bookmarkEnd w:id="9"/>
    </w:p>
    <w:p w14:paraId="60FD3BC6" w14:textId="03819BC8" w:rsidR="003274A9" w:rsidRPr="003274A9" w:rsidRDefault="003274A9" w:rsidP="003274A9">
      <w:pPr>
        <w:rPr>
          <w:b/>
          <w:bCs/>
        </w:rPr>
      </w:pPr>
      <w:r w:rsidRPr="003274A9">
        <w:rPr>
          <w:b/>
          <w:bCs/>
        </w:rPr>
        <w:fldChar w:fldCharType="begin"/>
      </w:r>
      <w:r w:rsidRPr="003274A9">
        <w:rPr>
          <w:b/>
          <w:bCs/>
        </w:rPr>
        <w:instrText xml:space="preserve"> </w:instrText>
      </w:r>
      <w:r w:rsidRPr="003274A9">
        <w:rPr>
          <w:rFonts w:hint="eastAsia"/>
          <w:b/>
          <w:bCs/>
        </w:rPr>
        <w:instrText>eq \o\ac(</w:instrText>
      </w:r>
      <w:r w:rsidRPr="003274A9">
        <w:rPr>
          <w:rFonts w:hint="eastAsia"/>
          <w:b/>
          <w:bCs/>
        </w:rPr>
        <w:instrText>○</w:instrText>
      </w:r>
      <w:r w:rsidRPr="003274A9">
        <w:rPr>
          <w:rFonts w:hint="eastAsia"/>
          <w:b/>
          <w:bCs/>
        </w:rPr>
        <w:instrText>,1)</w:instrText>
      </w:r>
      <w:r w:rsidRPr="003274A9">
        <w:rPr>
          <w:b/>
          <w:bCs/>
        </w:rPr>
        <w:fldChar w:fldCharType="end"/>
      </w:r>
      <w:r w:rsidRPr="003274A9">
        <w:rPr>
          <w:rFonts w:hint="eastAsia"/>
          <w:b/>
          <w:bCs/>
        </w:rPr>
        <w:t>实验原理：</w:t>
      </w:r>
    </w:p>
    <w:p w14:paraId="6DEAFA3C" w14:textId="77777777" w:rsidR="003274A9" w:rsidRPr="00D91A38" w:rsidRDefault="003274A9" w:rsidP="003274A9">
      <w:pPr>
        <w:rPr>
          <w:b/>
          <w:bCs/>
        </w:rPr>
      </w:pPr>
      <w:r w:rsidRPr="00D91A38">
        <w:rPr>
          <w:rFonts w:hint="eastAsia"/>
        </w:rPr>
        <w:t>在</w:t>
      </w:r>
      <w:r w:rsidRPr="00D91A38">
        <w:rPr>
          <w:rFonts w:hint="eastAsia"/>
        </w:rPr>
        <w:t>NT</w:t>
      </w:r>
      <w:r w:rsidRPr="00D91A38">
        <w:rPr>
          <w:rFonts w:hint="eastAsia"/>
        </w:rPr>
        <w:t>内核系统中</w:t>
      </w:r>
      <w:r w:rsidRPr="00D91A38">
        <w:rPr>
          <w:rFonts w:hint="eastAsia"/>
        </w:rPr>
        <w:t>FS</w:t>
      </w:r>
      <w:r w:rsidRPr="00D91A38">
        <w:rPr>
          <w:rFonts w:hint="eastAsia"/>
        </w:rPr>
        <w:t>寄存器指向</w:t>
      </w:r>
      <w:r w:rsidRPr="00D91A38">
        <w:rPr>
          <w:rFonts w:hint="eastAsia"/>
        </w:rPr>
        <w:t>TEB</w:t>
      </w:r>
      <w:r w:rsidRPr="00D91A38">
        <w:rPr>
          <w:rFonts w:hint="eastAsia"/>
        </w:rPr>
        <w:t>结构（</w:t>
      </w:r>
      <w:r w:rsidRPr="00D91A38">
        <w:rPr>
          <w:rFonts w:hint="eastAsia"/>
        </w:rPr>
        <w:t>Thread Environment Block</w:t>
      </w:r>
      <w:r w:rsidRPr="00D91A38">
        <w:rPr>
          <w:rFonts w:hint="eastAsia"/>
        </w:rPr>
        <w:t>，线程环境块）。</w:t>
      </w:r>
    </w:p>
    <w:p w14:paraId="6A8ED1CC" w14:textId="77777777" w:rsidR="003274A9" w:rsidRPr="00D91A38" w:rsidRDefault="003274A9" w:rsidP="003274A9">
      <w:pPr>
        <w:rPr>
          <w:b/>
          <w:bCs/>
        </w:rPr>
      </w:pPr>
      <w:r w:rsidRPr="00D91A38">
        <w:rPr>
          <w:rFonts w:hint="eastAsia"/>
        </w:rPr>
        <w:t>TEB+0x30</w:t>
      </w:r>
      <w:r w:rsidRPr="00D91A38">
        <w:rPr>
          <w:rFonts w:hint="eastAsia"/>
        </w:rPr>
        <w:t>处指向</w:t>
      </w:r>
      <w:r w:rsidRPr="00D91A38">
        <w:rPr>
          <w:rFonts w:hint="eastAsia"/>
        </w:rPr>
        <w:t>PEB</w:t>
      </w:r>
      <w:r w:rsidRPr="00D91A38">
        <w:rPr>
          <w:rFonts w:hint="eastAsia"/>
        </w:rPr>
        <w:t>结构，</w:t>
      </w:r>
      <w:r w:rsidRPr="00D91A38">
        <w:rPr>
          <w:rFonts w:hint="eastAsia"/>
        </w:rPr>
        <w:t>PEB+0x0c</w:t>
      </w:r>
      <w:r w:rsidRPr="00D91A38">
        <w:rPr>
          <w:rFonts w:hint="eastAsia"/>
        </w:rPr>
        <w:t>处指向</w:t>
      </w:r>
      <w:r w:rsidRPr="00D91A38">
        <w:rPr>
          <w:rFonts w:hint="eastAsia"/>
        </w:rPr>
        <w:t>PEB_LDR_DATA</w:t>
      </w:r>
      <w:r w:rsidRPr="00D91A38">
        <w:rPr>
          <w:rFonts w:hint="eastAsia"/>
        </w:rPr>
        <w:t>结构。</w:t>
      </w:r>
    </w:p>
    <w:p w14:paraId="07140F8D" w14:textId="04135EA6" w:rsidR="003274A9" w:rsidRDefault="003274A9" w:rsidP="003274A9">
      <w:r w:rsidRPr="00D91A38">
        <w:rPr>
          <w:rFonts w:hint="eastAsia"/>
        </w:rPr>
        <w:t>PEB_LDR_DATA+0x1c</w:t>
      </w:r>
      <w:r w:rsidRPr="00D91A38">
        <w:rPr>
          <w:rFonts w:hint="eastAsia"/>
        </w:rPr>
        <w:t>处是</w:t>
      </w:r>
      <w:proofErr w:type="spellStart"/>
      <w:r w:rsidRPr="00D91A38">
        <w:rPr>
          <w:rFonts w:hint="eastAsia"/>
        </w:rPr>
        <w:t>InInitialzationOrderModuleList</w:t>
      </w:r>
      <w:proofErr w:type="spellEnd"/>
      <w:r w:rsidRPr="00D91A38">
        <w:rPr>
          <w:rFonts w:hint="eastAsia"/>
        </w:rPr>
        <w:t>，指向</w:t>
      </w:r>
      <w:r w:rsidRPr="00D91A38">
        <w:rPr>
          <w:rFonts w:hint="eastAsia"/>
        </w:rPr>
        <w:t>LDR_MODULE</w:t>
      </w:r>
      <w:r w:rsidRPr="00D91A38">
        <w:rPr>
          <w:rFonts w:hint="eastAsia"/>
        </w:rPr>
        <w:t>双向链表结构，存放了一些动态链接库地址，第一个指向</w:t>
      </w:r>
      <w:r w:rsidRPr="00D91A38">
        <w:rPr>
          <w:rFonts w:hint="eastAsia"/>
        </w:rPr>
        <w:t>ntdl.dll</w:t>
      </w:r>
      <w:r w:rsidRPr="00D91A38">
        <w:rPr>
          <w:rFonts w:hint="eastAsia"/>
        </w:rPr>
        <w:t>，第二个就是</w:t>
      </w:r>
      <w:r w:rsidRPr="00D91A38">
        <w:rPr>
          <w:rFonts w:hint="eastAsia"/>
        </w:rPr>
        <w:t>kernel32.dll</w:t>
      </w:r>
    </w:p>
    <w:p w14:paraId="16D68C25" w14:textId="23A19416" w:rsidR="003274A9" w:rsidRDefault="003274A9" w:rsidP="003274A9">
      <w:pPr>
        <w:rPr>
          <w:b/>
          <w:bCs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,2)</w:instrText>
      </w:r>
      <w:r>
        <w:fldChar w:fldCharType="end"/>
      </w:r>
      <w:r>
        <w:rPr>
          <w:b/>
          <w:bCs/>
        </w:rPr>
        <w:t xml:space="preserve"> </w:t>
      </w:r>
    </w:p>
    <w:p w14:paraId="3FCB1227" w14:textId="79B685D5" w:rsidR="003274A9" w:rsidRDefault="003274A9" w:rsidP="003274A9">
      <w:pPr>
        <w:rPr>
          <w:b/>
          <w:bCs/>
        </w:rPr>
      </w:pPr>
      <w:r>
        <w:rPr>
          <w:rFonts w:hint="eastAsia"/>
          <w:b/>
          <w:bCs/>
          <w:noProof/>
        </w:rPr>
        <w:t>首先找到</w:t>
      </w:r>
      <w:r>
        <w:rPr>
          <w:rFonts w:hint="eastAsia"/>
          <w:b/>
          <w:bCs/>
          <w:noProof/>
        </w:rPr>
        <w:t>FS</w:t>
      </w:r>
      <w:r>
        <w:rPr>
          <w:rFonts w:hint="eastAsia"/>
          <w:b/>
          <w:bCs/>
          <w:noProof/>
        </w:rPr>
        <w:t>寄存器所在的位置</w:t>
      </w:r>
    </w:p>
    <w:p w14:paraId="6C842A2C" w14:textId="3AB7C59D" w:rsidR="003274A9" w:rsidRDefault="003274A9" w:rsidP="003274A9">
      <w:pPr>
        <w:rPr>
          <w:b/>
          <w:bCs/>
        </w:rPr>
      </w:pPr>
      <w:r>
        <w:rPr>
          <w:rFonts w:hint="eastAsia"/>
        </w:rPr>
        <w:t>之后找到其</w:t>
      </w:r>
      <w:r>
        <w:rPr>
          <w:rFonts w:hint="eastAsia"/>
        </w:rPr>
        <w:t>0x</w:t>
      </w:r>
      <w:r>
        <w:t>30</w:t>
      </w:r>
      <w:r>
        <w:rPr>
          <w:rFonts w:hint="eastAsia"/>
        </w:rPr>
        <w:t>的偏移量</w:t>
      </w:r>
    </w:p>
    <w:p w14:paraId="2552C92E" w14:textId="77777777" w:rsidR="003274A9" w:rsidRDefault="003274A9" w:rsidP="003274A9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53A489D" wp14:editId="1A2AA81C">
            <wp:extent cx="2836578" cy="519185"/>
            <wp:effectExtent l="0" t="0" r="1905" b="0"/>
            <wp:docPr id="17771795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578" cy="5400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FCB277" w14:textId="77777777" w:rsidR="003274A9" w:rsidRDefault="003274A9" w:rsidP="003274A9">
      <w:pPr>
        <w:rPr>
          <w:b/>
          <w:bCs/>
        </w:rPr>
      </w:pPr>
      <w:r>
        <w:rPr>
          <w:rFonts w:hint="eastAsia"/>
        </w:rPr>
        <w:t>跟随，找到</w:t>
      </w:r>
      <w:r>
        <w:rPr>
          <w:rFonts w:hint="eastAsia"/>
        </w:rPr>
        <w:t>P</w:t>
      </w:r>
      <w:r>
        <w:t>EB</w:t>
      </w:r>
      <w:r>
        <w:rPr>
          <w:rFonts w:hint="eastAsia"/>
        </w:rPr>
        <w:t>结构，我们再找其</w:t>
      </w:r>
      <w:r>
        <w:rPr>
          <w:rFonts w:hint="eastAsia"/>
        </w:rPr>
        <w:t>0x</w:t>
      </w:r>
      <w:r>
        <w:t>0c</w:t>
      </w:r>
      <w:r>
        <w:rPr>
          <w:rFonts w:hint="eastAsia"/>
        </w:rPr>
        <w:t>的偏移量</w:t>
      </w:r>
    </w:p>
    <w:p w14:paraId="40576762" w14:textId="77777777" w:rsidR="003274A9" w:rsidRPr="00A474EB" w:rsidRDefault="003274A9" w:rsidP="003274A9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3F2329" wp14:editId="4934A014">
            <wp:extent cx="3938905" cy="481330"/>
            <wp:effectExtent l="0" t="0" r="4445" b="0"/>
            <wp:docPr id="21421232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05" cy="481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5E0A8" w14:textId="77777777" w:rsidR="003274A9" w:rsidRDefault="003274A9" w:rsidP="003274A9">
      <w:pPr>
        <w:rPr>
          <w:b/>
          <w:bCs/>
        </w:rPr>
      </w:pPr>
      <w:r>
        <w:rPr>
          <w:rFonts w:hint="eastAsia"/>
        </w:rPr>
        <w:t>跟随，找到</w:t>
      </w:r>
      <w:r w:rsidRPr="00A474EB">
        <w:rPr>
          <w:rFonts w:hint="eastAsia"/>
        </w:rPr>
        <w:t>PEB_LDR_DATA</w:t>
      </w:r>
      <w:r w:rsidRPr="00A474EB">
        <w:rPr>
          <w:rFonts w:hint="eastAsia"/>
        </w:rPr>
        <w:t>结构</w:t>
      </w:r>
      <w:r>
        <w:rPr>
          <w:rFonts w:hint="eastAsia"/>
        </w:rPr>
        <w:t>，我们再找其</w:t>
      </w:r>
      <w:r>
        <w:rPr>
          <w:rFonts w:hint="eastAsia"/>
        </w:rPr>
        <w:t>0</w:t>
      </w:r>
      <w:r>
        <w:t>x1c</w:t>
      </w:r>
      <w:r>
        <w:rPr>
          <w:rFonts w:hint="eastAsia"/>
        </w:rPr>
        <w:t>的偏移量</w:t>
      </w:r>
    </w:p>
    <w:p w14:paraId="6C2886DD" w14:textId="77777777" w:rsidR="003274A9" w:rsidRDefault="003274A9" w:rsidP="003274A9">
      <w:pPr>
        <w:jc w:val="center"/>
        <w:rPr>
          <w:b/>
          <w:bCs/>
        </w:rPr>
      </w:pPr>
      <w:r w:rsidRPr="00A474EB">
        <w:rPr>
          <w:b/>
          <w:bCs/>
          <w:noProof/>
        </w:rPr>
        <w:drawing>
          <wp:inline distT="0" distB="0" distL="0" distR="0" wp14:anchorId="02EE0459" wp14:editId="29346F6F">
            <wp:extent cx="2330662" cy="822587"/>
            <wp:effectExtent l="0" t="0" r="0" b="0"/>
            <wp:docPr id="138138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83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41939" cy="82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B39C" w14:textId="77777777" w:rsidR="003274A9" w:rsidRDefault="003274A9" w:rsidP="003274A9">
      <w:pPr>
        <w:rPr>
          <w:b/>
          <w:bCs/>
        </w:rPr>
      </w:pPr>
      <w:r>
        <w:rPr>
          <w:rFonts w:hint="eastAsia"/>
        </w:rPr>
        <w:t>跟随，找到</w:t>
      </w:r>
      <w:proofErr w:type="spellStart"/>
      <w:r w:rsidRPr="00A474EB">
        <w:rPr>
          <w:rFonts w:hint="eastAsia"/>
        </w:rPr>
        <w:t>InInitialzationOrderModuleList</w:t>
      </w:r>
      <w:proofErr w:type="spellEnd"/>
      <w:r w:rsidRPr="00A474EB">
        <w:rPr>
          <w:rFonts w:hint="eastAsia"/>
        </w:rPr>
        <w:t>，指向</w:t>
      </w:r>
      <w:r w:rsidRPr="00A474EB">
        <w:rPr>
          <w:rFonts w:hint="eastAsia"/>
        </w:rPr>
        <w:t>LDR_MODULE</w:t>
      </w:r>
      <w:r w:rsidRPr="00A474EB">
        <w:rPr>
          <w:rFonts w:hint="eastAsia"/>
        </w:rPr>
        <w:t>双向链表结构，存放了一些动态链接库</w:t>
      </w:r>
      <w:r>
        <w:rPr>
          <w:rFonts w:hint="eastAsia"/>
        </w:rPr>
        <w:t>地址</w:t>
      </w:r>
      <w:r w:rsidRPr="00A474EB">
        <w:rPr>
          <w:rFonts w:hint="eastAsia"/>
        </w:rPr>
        <w:t>。</w:t>
      </w:r>
    </w:p>
    <w:p w14:paraId="13CB7D7E" w14:textId="36FDAA2D" w:rsidR="003274A9" w:rsidRDefault="003274A9" w:rsidP="003274A9">
      <w:pPr>
        <w:jc w:val="center"/>
      </w:pPr>
      <w:r w:rsidRPr="00A474EB">
        <w:rPr>
          <w:b/>
          <w:bCs/>
          <w:noProof/>
        </w:rPr>
        <w:lastRenderedPageBreak/>
        <w:drawing>
          <wp:inline distT="0" distB="0" distL="0" distR="0" wp14:anchorId="3C7640A3" wp14:editId="3AF9BF3F">
            <wp:extent cx="3372504" cy="1134533"/>
            <wp:effectExtent l="0" t="0" r="0" b="8890"/>
            <wp:docPr id="11614288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28895" name=""/>
                    <pic:cNvPicPr/>
                  </pic:nvPicPr>
                  <pic:blipFill rotWithShape="1">
                    <a:blip r:embed="rId22"/>
                    <a:srcRect b="13436"/>
                    <a:stretch/>
                  </pic:blipFill>
                  <pic:spPr bwMode="auto">
                    <a:xfrm>
                      <a:off x="0" y="0"/>
                      <a:ext cx="3377022" cy="1136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0318C" w14:textId="77777777" w:rsidR="00BD4820" w:rsidRDefault="00BD4820" w:rsidP="00BD4820">
      <w:pPr>
        <w:rPr>
          <w:b/>
          <w:bCs/>
        </w:rPr>
      </w:pPr>
      <w:r>
        <w:rPr>
          <w:rFonts w:hint="eastAsia"/>
        </w:rPr>
        <w:t>整个双向链表的第一个连接模块是</w:t>
      </w:r>
      <w:proofErr w:type="spellStart"/>
      <w:r>
        <w:rPr>
          <w:rFonts w:hint="eastAsia"/>
        </w:rPr>
        <w:t>n</w:t>
      </w:r>
      <w:r>
        <w:t>tdll</w:t>
      </w:r>
      <w:proofErr w:type="spellEnd"/>
      <w:r>
        <w:rPr>
          <w:rFonts w:hint="eastAsia"/>
        </w:rPr>
        <w:t>，指向</w:t>
      </w:r>
      <w:r>
        <w:rPr>
          <w:rFonts w:hint="eastAsia"/>
        </w:rPr>
        <w:t>7</w:t>
      </w:r>
      <w:r>
        <w:t>C92000</w:t>
      </w:r>
      <w:r>
        <w:rPr>
          <w:rFonts w:hint="eastAsia"/>
        </w:rPr>
        <w:t>，然后我们点击第一个值，去找第二个指针指向的</w:t>
      </w:r>
      <w:r>
        <w:rPr>
          <w:rFonts w:hint="eastAsia"/>
        </w:rPr>
        <w:t>kernel</w:t>
      </w:r>
      <w:r>
        <w:t>32</w:t>
      </w:r>
      <w:r>
        <w:rPr>
          <w:rFonts w:hint="eastAsia"/>
        </w:rPr>
        <w:t>dll</w:t>
      </w:r>
    </w:p>
    <w:p w14:paraId="2369B307" w14:textId="49CE7164" w:rsidR="00BD4820" w:rsidRDefault="00BD4820" w:rsidP="00BD4820">
      <w:pPr>
        <w:jc w:val="center"/>
      </w:pPr>
      <w:r>
        <w:rPr>
          <w:b/>
          <w:bCs/>
          <w:noProof/>
        </w:rPr>
        <w:drawing>
          <wp:inline distT="0" distB="0" distL="0" distR="0" wp14:anchorId="0FE0DE86" wp14:editId="1DFBCF47">
            <wp:extent cx="3745442" cy="1265064"/>
            <wp:effectExtent l="0" t="0" r="7620" b="0"/>
            <wp:docPr id="15035793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309" cy="12700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E01125" w14:textId="127ABB8E" w:rsidR="00BD4820" w:rsidRDefault="00BD4820" w:rsidP="00BD4820">
      <w:r>
        <w:rPr>
          <w:rFonts w:hint="eastAsia"/>
        </w:rPr>
        <w:t>这里就找到了</w:t>
      </w:r>
      <w:r>
        <w:rPr>
          <w:rFonts w:hint="eastAsia"/>
        </w:rPr>
        <w:t>kernel32.dll</w:t>
      </w:r>
    </w:p>
    <w:p w14:paraId="10D42D6F" w14:textId="440879BC" w:rsidR="00BD4820" w:rsidRDefault="00BD4820" w:rsidP="00BD4820">
      <w:r>
        <w:rPr>
          <w:rFonts w:hint="eastAsia"/>
        </w:rPr>
        <w:t>之后要进入</w:t>
      </w:r>
      <w:proofErr w:type="gramStart"/>
      <w:r>
        <w:rPr>
          <w:rFonts w:hint="eastAsia"/>
        </w:rPr>
        <w:t>导出表</w:t>
      </w:r>
      <w:proofErr w:type="gramEnd"/>
      <w:r>
        <w:rPr>
          <w:rFonts w:hint="eastAsia"/>
        </w:rPr>
        <w:t>的偏移量为</w:t>
      </w:r>
      <w:r>
        <w:rPr>
          <w:rFonts w:hint="eastAsia"/>
        </w:rPr>
        <w:t>20</w:t>
      </w:r>
      <w:r>
        <w:rPr>
          <w:rFonts w:hint="eastAsia"/>
        </w:rPr>
        <w:t>的地方</w:t>
      </w:r>
    </w:p>
    <w:p w14:paraId="271D8214" w14:textId="47489022" w:rsidR="00BD4820" w:rsidRDefault="00BD4820" w:rsidP="00BD4820">
      <w:pPr>
        <w:jc w:val="center"/>
      </w:pPr>
      <w:r w:rsidRPr="001D4AF0">
        <w:rPr>
          <w:b/>
          <w:bCs/>
          <w:noProof/>
        </w:rPr>
        <w:drawing>
          <wp:inline distT="0" distB="0" distL="0" distR="0" wp14:anchorId="45CE5393" wp14:editId="17690579">
            <wp:extent cx="2662257" cy="509591"/>
            <wp:effectExtent l="0" t="0" r="5080" b="5080"/>
            <wp:docPr id="472420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200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62257" cy="50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5853" w14:textId="0B466727" w:rsidR="00BD4820" w:rsidRDefault="00BD4820" w:rsidP="00BD4820">
      <w:r>
        <w:rPr>
          <w:rFonts w:hint="eastAsia"/>
        </w:rPr>
        <w:t>找到后还要跳转去验证，这里跳转后先进行搜索</w:t>
      </w:r>
    </w:p>
    <w:p w14:paraId="09CC0DCB" w14:textId="0661CA78" w:rsidR="00BD4820" w:rsidRDefault="00BD4820" w:rsidP="00BD4820">
      <w:pPr>
        <w:jc w:val="center"/>
      </w:pPr>
      <w:r>
        <w:rPr>
          <w:b/>
          <w:bCs/>
          <w:noProof/>
        </w:rPr>
        <w:drawing>
          <wp:inline distT="0" distB="0" distL="0" distR="0" wp14:anchorId="70A10D2C" wp14:editId="6D8337EF">
            <wp:extent cx="4261485" cy="1054735"/>
            <wp:effectExtent l="0" t="0" r="5715" b="0"/>
            <wp:docPr id="2668940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485" cy="1054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AD28E4" w14:textId="6FB7E025" w:rsidR="00BD4820" w:rsidRPr="00BD4820" w:rsidRDefault="00BD4820" w:rsidP="00BD4820">
      <w:pPr>
        <w:rPr>
          <w:b/>
          <w:bCs/>
        </w:rPr>
      </w:pPr>
      <w:r>
        <w:rPr>
          <w:rFonts w:hint="eastAsia"/>
        </w:rPr>
        <w:t>再次进行验证，可以看到函数</w:t>
      </w:r>
      <w:proofErr w:type="spellStart"/>
      <w:r w:rsidRPr="001D4AF0">
        <w:t>LoadLibraryA</w:t>
      </w:r>
      <w:proofErr w:type="spellEnd"/>
      <w:r>
        <w:rPr>
          <w:rFonts w:hint="eastAsia"/>
        </w:rPr>
        <w:t>的内容</w:t>
      </w:r>
    </w:p>
    <w:p w14:paraId="71AEA309" w14:textId="53B1909F" w:rsidR="00BD4820" w:rsidRDefault="00BD4820" w:rsidP="00BD4820">
      <w:pPr>
        <w:jc w:val="center"/>
      </w:pPr>
      <w:r>
        <w:rPr>
          <w:b/>
          <w:bCs/>
          <w:noProof/>
        </w:rPr>
        <w:drawing>
          <wp:inline distT="0" distB="0" distL="0" distR="0" wp14:anchorId="5E060372" wp14:editId="27BF0488">
            <wp:extent cx="3662363" cy="2024062"/>
            <wp:effectExtent l="0" t="0" r="0" b="0"/>
            <wp:docPr id="7571944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5" r="28911" b="24183"/>
                    <a:stretch/>
                  </pic:blipFill>
                  <pic:spPr bwMode="auto">
                    <a:xfrm>
                      <a:off x="0" y="0"/>
                      <a:ext cx="3662363" cy="202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6749D" w14:textId="77777777" w:rsidR="00BD4820" w:rsidRDefault="00BD4820" w:rsidP="00BD4820">
      <w:pPr>
        <w:rPr>
          <w:b/>
          <w:bCs/>
        </w:rPr>
      </w:pPr>
      <w:r>
        <w:rPr>
          <w:rFonts w:hint="eastAsia"/>
        </w:rPr>
        <w:t>接着寻找</w:t>
      </w:r>
      <w:proofErr w:type="spellStart"/>
      <w:r w:rsidRPr="001D4AF0">
        <w:rPr>
          <w:rFonts w:hint="eastAsia"/>
        </w:rPr>
        <w:t>GetProcAddress</w:t>
      </w:r>
      <w:proofErr w:type="spellEnd"/>
      <w:r w:rsidRPr="001D4AF0">
        <w:rPr>
          <w:rFonts w:hint="eastAsia"/>
        </w:rPr>
        <w:t>的函数地址</w:t>
      </w:r>
    </w:p>
    <w:p w14:paraId="4E319C93" w14:textId="59559D59" w:rsidR="00BD4820" w:rsidRDefault="00BD4820" w:rsidP="00BD4820">
      <w:pPr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4482569E" wp14:editId="3099D23A">
            <wp:extent cx="3976158" cy="2015207"/>
            <wp:effectExtent l="0" t="0" r="5715" b="4445"/>
            <wp:docPr id="80230358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33" r="7337" b="31038"/>
                    <a:stretch/>
                  </pic:blipFill>
                  <pic:spPr bwMode="auto">
                    <a:xfrm>
                      <a:off x="0" y="0"/>
                      <a:ext cx="3980423" cy="2017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E759A" w14:textId="03E5B274" w:rsidR="00BD4820" w:rsidRPr="00BD4820" w:rsidRDefault="00BD4820" w:rsidP="00BD4820">
      <w:r>
        <w:rPr>
          <w:rFonts w:hint="eastAsia"/>
        </w:rPr>
        <w:t>至此完成任务</w:t>
      </w:r>
    </w:p>
    <w:p w14:paraId="0E1AD6BF" w14:textId="1004CEEC" w:rsidR="007767B1" w:rsidRDefault="007767B1" w:rsidP="007767B1">
      <w:pPr>
        <w:pStyle w:val="4"/>
        <w:rPr>
          <w:rFonts w:ascii="华文宋体" w:eastAsia="华文宋体" w:hAnsi="华文宋体" w:hint="eastAsia"/>
        </w:rPr>
      </w:pPr>
      <w:bookmarkStart w:id="10" w:name="_Toc181712207"/>
      <w:r>
        <w:rPr>
          <w:rFonts w:ascii="华文宋体" w:eastAsia="华文宋体" w:hAnsi="华文宋体" w:hint="eastAsia"/>
        </w:rPr>
        <w:t>1.4.4</w:t>
      </w:r>
      <w:r w:rsidR="00881822">
        <w:rPr>
          <w:rFonts w:ascii="华文宋体" w:eastAsia="华文宋体" w:hAnsi="华文宋体" w:hint="eastAsia"/>
        </w:rPr>
        <w:t>分析病毒感染过程</w:t>
      </w:r>
      <w:bookmarkEnd w:id="10"/>
    </w:p>
    <w:p w14:paraId="34FDDAB5" w14:textId="07AEEEEB" w:rsidR="00647993" w:rsidRPr="00892F36" w:rsidRDefault="00892F36" w:rsidP="00647993">
      <w:pPr>
        <w:rPr>
          <w:b/>
          <w:bCs/>
        </w:rPr>
      </w:pPr>
      <w:r w:rsidRPr="00892F36">
        <w:rPr>
          <w:b/>
          <w:bCs/>
        </w:rPr>
        <w:fldChar w:fldCharType="begin"/>
      </w:r>
      <w:r w:rsidRPr="00892F36">
        <w:rPr>
          <w:b/>
          <w:bCs/>
        </w:rPr>
        <w:instrText xml:space="preserve"> </w:instrText>
      </w:r>
      <w:r w:rsidRPr="00892F36">
        <w:rPr>
          <w:rFonts w:hint="eastAsia"/>
          <w:b/>
          <w:bCs/>
        </w:rPr>
        <w:instrText>eq \o\ac(</w:instrText>
      </w:r>
      <w:r w:rsidRPr="00892F36">
        <w:rPr>
          <w:rFonts w:hint="eastAsia"/>
          <w:b/>
          <w:bCs/>
        </w:rPr>
        <w:instrText>○</w:instrText>
      </w:r>
      <w:r w:rsidRPr="00892F36">
        <w:rPr>
          <w:rFonts w:hint="eastAsia"/>
          <w:b/>
          <w:bCs/>
        </w:rPr>
        <w:instrText>,1)</w:instrText>
      </w:r>
      <w:r w:rsidRPr="00892F36">
        <w:rPr>
          <w:b/>
          <w:bCs/>
        </w:rPr>
        <w:fldChar w:fldCharType="end"/>
      </w:r>
      <w:r w:rsidRPr="00892F36">
        <w:rPr>
          <w:rFonts w:hint="eastAsia"/>
          <w:b/>
          <w:bCs/>
        </w:rPr>
        <w:t>分析病毒</w:t>
      </w:r>
    </w:p>
    <w:p w14:paraId="56DF07D5" w14:textId="7E9C9494" w:rsidR="00892F36" w:rsidRDefault="00150891" w:rsidP="00647993">
      <w:r>
        <w:rPr>
          <w:rFonts w:hint="eastAsia"/>
        </w:rPr>
        <w:t>由</w:t>
      </w:r>
      <w:r>
        <w:rPr>
          <w:rFonts w:hint="eastAsia"/>
        </w:rPr>
        <w:t>PPT</w:t>
      </w:r>
      <w:r>
        <w:rPr>
          <w:rFonts w:hint="eastAsia"/>
        </w:rPr>
        <w:t>内容所言，病毒感染程序的步骤如下：</w:t>
      </w:r>
    </w:p>
    <w:p w14:paraId="177AF447" w14:textId="77777777" w:rsidR="00150891" w:rsidRPr="001D4AF0" w:rsidRDefault="00150891" w:rsidP="00150891">
      <w:pPr>
        <w:rPr>
          <w:b/>
          <w:bCs/>
        </w:rPr>
      </w:pPr>
      <w:r w:rsidRPr="001D4AF0">
        <w:rPr>
          <w:rFonts w:hint="eastAsia"/>
        </w:rPr>
        <w:t>1.</w:t>
      </w:r>
      <w:r w:rsidRPr="001D4AF0">
        <w:rPr>
          <w:rFonts w:hint="eastAsia"/>
        </w:rPr>
        <w:tab/>
      </w:r>
      <w:r w:rsidRPr="001D4AF0">
        <w:rPr>
          <w:rFonts w:hint="eastAsia"/>
        </w:rPr>
        <w:t>先定位</w:t>
      </w:r>
      <w:r w:rsidRPr="001D4AF0">
        <w:rPr>
          <w:rFonts w:hint="eastAsia"/>
        </w:rPr>
        <w:t>kernel32</w:t>
      </w:r>
      <w:r w:rsidRPr="001D4AF0">
        <w:rPr>
          <w:rFonts w:hint="eastAsia"/>
        </w:rPr>
        <w:t>基址。</w:t>
      </w:r>
    </w:p>
    <w:p w14:paraId="62F9FC8A" w14:textId="77777777" w:rsidR="00150891" w:rsidRPr="001D4AF0" w:rsidRDefault="00150891" w:rsidP="00150891">
      <w:pPr>
        <w:rPr>
          <w:b/>
          <w:bCs/>
        </w:rPr>
      </w:pPr>
      <w:r w:rsidRPr="001D4AF0">
        <w:rPr>
          <w:rFonts w:hint="eastAsia"/>
        </w:rPr>
        <w:t>2.</w:t>
      </w:r>
      <w:r w:rsidRPr="001D4AF0">
        <w:rPr>
          <w:rFonts w:hint="eastAsia"/>
        </w:rPr>
        <w:tab/>
      </w:r>
      <w:r w:rsidRPr="001D4AF0">
        <w:rPr>
          <w:rFonts w:hint="eastAsia"/>
        </w:rPr>
        <w:t>定位相关</w:t>
      </w:r>
      <w:r w:rsidRPr="001D4AF0">
        <w:rPr>
          <w:rFonts w:hint="eastAsia"/>
        </w:rPr>
        <w:t>API</w:t>
      </w:r>
      <w:r w:rsidRPr="001D4AF0">
        <w:rPr>
          <w:rFonts w:hint="eastAsia"/>
        </w:rPr>
        <w:t>函数地址。</w:t>
      </w:r>
    </w:p>
    <w:p w14:paraId="2B5A358B" w14:textId="77777777" w:rsidR="00150891" w:rsidRPr="001D4AF0" w:rsidRDefault="00150891" w:rsidP="00150891">
      <w:pPr>
        <w:rPr>
          <w:b/>
          <w:bCs/>
        </w:rPr>
      </w:pPr>
      <w:r w:rsidRPr="001D4AF0">
        <w:rPr>
          <w:rFonts w:hint="eastAsia"/>
        </w:rPr>
        <w:t>3.</w:t>
      </w:r>
      <w:r w:rsidRPr="001D4AF0">
        <w:rPr>
          <w:rFonts w:hint="eastAsia"/>
        </w:rPr>
        <w:tab/>
      </w:r>
      <w:r w:rsidRPr="001D4AF0">
        <w:rPr>
          <w:rFonts w:hint="eastAsia"/>
        </w:rPr>
        <w:t>打开感染的文件，获得文件大小，创建映射文件，得到映射对象句柄。</w:t>
      </w:r>
    </w:p>
    <w:p w14:paraId="3EC4CF31" w14:textId="77777777" w:rsidR="00150891" w:rsidRPr="001D4AF0" w:rsidRDefault="00150891" w:rsidP="00150891">
      <w:pPr>
        <w:rPr>
          <w:b/>
          <w:bCs/>
        </w:rPr>
      </w:pPr>
      <w:r w:rsidRPr="001D4AF0">
        <w:rPr>
          <w:rFonts w:hint="eastAsia"/>
        </w:rPr>
        <w:t>4.</w:t>
      </w:r>
      <w:r w:rsidRPr="001D4AF0">
        <w:rPr>
          <w:rFonts w:hint="eastAsia"/>
        </w:rPr>
        <w:tab/>
      </w:r>
      <w:r w:rsidRPr="001D4AF0">
        <w:rPr>
          <w:rFonts w:hint="eastAsia"/>
        </w:rPr>
        <w:t>判断</w:t>
      </w:r>
      <w:r w:rsidRPr="001D4AF0">
        <w:rPr>
          <w:rFonts w:hint="eastAsia"/>
        </w:rPr>
        <w:t>MZ PE</w:t>
      </w:r>
      <w:r w:rsidRPr="001D4AF0">
        <w:rPr>
          <w:rFonts w:hint="eastAsia"/>
        </w:rPr>
        <w:t>标志位确认为</w:t>
      </w:r>
      <w:r w:rsidRPr="001D4AF0">
        <w:rPr>
          <w:rFonts w:hint="eastAsia"/>
        </w:rPr>
        <w:t>PE</w:t>
      </w:r>
      <w:r w:rsidRPr="001D4AF0">
        <w:rPr>
          <w:rFonts w:hint="eastAsia"/>
        </w:rPr>
        <w:t>文件，判断感染标志</w:t>
      </w:r>
      <w:r w:rsidRPr="001D4AF0">
        <w:rPr>
          <w:rFonts w:hint="eastAsia"/>
        </w:rPr>
        <w:t>dark</w:t>
      </w:r>
      <w:r w:rsidRPr="001D4AF0">
        <w:rPr>
          <w:rFonts w:hint="eastAsia"/>
        </w:rPr>
        <w:t>，若已被感染则跳出执行</w:t>
      </w:r>
      <w:r w:rsidRPr="001D4AF0">
        <w:rPr>
          <w:rFonts w:hint="eastAsia"/>
        </w:rPr>
        <w:t>HOST</w:t>
      </w:r>
      <w:r w:rsidRPr="001D4AF0">
        <w:rPr>
          <w:rFonts w:hint="eastAsia"/>
        </w:rPr>
        <w:t>程序，否则继续。</w:t>
      </w:r>
    </w:p>
    <w:p w14:paraId="1F4D5F66" w14:textId="77777777" w:rsidR="00150891" w:rsidRPr="001D4AF0" w:rsidRDefault="00150891" w:rsidP="00150891">
      <w:pPr>
        <w:rPr>
          <w:b/>
          <w:bCs/>
        </w:rPr>
      </w:pPr>
      <w:r w:rsidRPr="001D4AF0">
        <w:rPr>
          <w:rFonts w:hint="eastAsia"/>
        </w:rPr>
        <w:t>5.</w:t>
      </w:r>
      <w:r w:rsidRPr="001D4AF0">
        <w:rPr>
          <w:rFonts w:hint="eastAsia"/>
        </w:rPr>
        <w:tab/>
      </w:r>
      <w:r w:rsidRPr="001D4AF0">
        <w:rPr>
          <w:rFonts w:hint="eastAsia"/>
        </w:rPr>
        <w:t>获得</w:t>
      </w:r>
      <w:r w:rsidRPr="001D4AF0">
        <w:rPr>
          <w:rFonts w:hint="eastAsia"/>
        </w:rPr>
        <w:t>Directory</w:t>
      </w:r>
      <w:r w:rsidRPr="001D4AF0">
        <w:rPr>
          <w:rFonts w:hint="eastAsia"/>
        </w:rPr>
        <w:t>的个数，定位</w:t>
      </w:r>
      <w:r w:rsidRPr="001D4AF0">
        <w:rPr>
          <w:rFonts w:hint="eastAsia"/>
        </w:rPr>
        <w:t>section-header</w:t>
      </w:r>
      <w:r w:rsidRPr="001D4AF0">
        <w:rPr>
          <w:rFonts w:hint="eastAsia"/>
        </w:rPr>
        <w:t>的起始位置，在最后一个</w:t>
      </w:r>
      <w:proofErr w:type="gramStart"/>
      <w:r w:rsidRPr="001D4AF0">
        <w:rPr>
          <w:rFonts w:hint="eastAsia"/>
        </w:rPr>
        <w:t>节区头</w:t>
      </w:r>
      <w:proofErr w:type="gramEnd"/>
      <w:r w:rsidRPr="001D4AF0">
        <w:rPr>
          <w:rFonts w:hint="eastAsia"/>
        </w:rPr>
        <w:t>末尾新添加</w:t>
      </w:r>
      <w:r w:rsidRPr="001D4AF0">
        <w:rPr>
          <w:rFonts w:hint="eastAsia"/>
        </w:rPr>
        <w:t>.hum</w:t>
      </w:r>
      <w:proofErr w:type="gramStart"/>
      <w:r w:rsidRPr="001D4AF0">
        <w:rPr>
          <w:rFonts w:hint="eastAsia"/>
        </w:rPr>
        <w:t>节区头</w:t>
      </w:r>
      <w:proofErr w:type="gramEnd"/>
      <w:r w:rsidRPr="001D4AF0">
        <w:rPr>
          <w:rFonts w:hint="eastAsia"/>
        </w:rPr>
        <w:t>。</w:t>
      </w:r>
    </w:p>
    <w:p w14:paraId="7651824D" w14:textId="77777777" w:rsidR="00150891" w:rsidRPr="001D4AF0" w:rsidRDefault="00150891" w:rsidP="00150891">
      <w:pPr>
        <w:rPr>
          <w:b/>
          <w:bCs/>
        </w:rPr>
      </w:pPr>
      <w:r w:rsidRPr="001D4AF0">
        <w:rPr>
          <w:rFonts w:hint="eastAsia"/>
        </w:rPr>
        <w:t>6.</w:t>
      </w:r>
      <w:r w:rsidRPr="001D4AF0">
        <w:rPr>
          <w:rFonts w:hint="eastAsia"/>
        </w:rPr>
        <w:tab/>
      </w:r>
      <w:r w:rsidRPr="001D4AF0">
        <w:rPr>
          <w:rFonts w:hint="eastAsia"/>
        </w:rPr>
        <w:t>保存新的入口点（返回</w:t>
      </w:r>
      <w:r w:rsidRPr="001D4AF0">
        <w:rPr>
          <w:rFonts w:hint="eastAsia"/>
        </w:rPr>
        <w:t>HOST</w:t>
      </w:r>
      <w:r w:rsidRPr="001D4AF0">
        <w:rPr>
          <w:rFonts w:hint="eastAsia"/>
        </w:rPr>
        <w:t>），修改入口点指向病毒代码起始位置。</w:t>
      </w:r>
    </w:p>
    <w:p w14:paraId="3000B14B" w14:textId="77777777" w:rsidR="00150891" w:rsidRDefault="00150891" w:rsidP="00150891">
      <w:r w:rsidRPr="001D4AF0">
        <w:rPr>
          <w:rFonts w:hint="eastAsia"/>
        </w:rPr>
        <w:t>7.</w:t>
      </w:r>
      <w:r w:rsidRPr="001D4AF0">
        <w:rPr>
          <w:rFonts w:hint="eastAsia"/>
        </w:rPr>
        <w:tab/>
      </w:r>
      <w:r w:rsidRPr="001D4AF0">
        <w:rPr>
          <w:rFonts w:hint="eastAsia"/>
        </w:rPr>
        <w:t>写入感染标志，写入病毒代码到</w:t>
      </w:r>
      <w:r w:rsidRPr="001D4AF0">
        <w:rPr>
          <w:rFonts w:hint="eastAsia"/>
        </w:rPr>
        <w:t>.hum</w:t>
      </w:r>
      <w:r w:rsidRPr="001D4AF0">
        <w:rPr>
          <w:rFonts w:hint="eastAsia"/>
        </w:rPr>
        <w:t>节。</w:t>
      </w:r>
    </w:p>
    <w:p w14:paraId="0C5CD6ED" w14:textId="77777777" w:rsidR="00150891" w:rsidRDefault="00150891" w:rsidP="00150891"/>
    <w:p w14:paraId="3A5D830E" w14:textId="3FBAE9F9" w:rsidR="00150891" w:rsidRDefault="00150891" w:rsidP="00150891">
      <w:r>
        <w:rPr>
          <w:rFonts w:hint="eastAsia"/>
        </w:rPr>
        <w:t>旧病毒感染程序</w:t>
      </w:r>
      <w:proofErr w:type="spellStart"/>
      <w:r>
        <w:rPr>
          <w:rFonts w:hint="eastAsia"/>
        </w:rPr>
        <w:t>bookexample</w:t>
      </w:r>
      <w:proofErr w:type="spellEnd"/>
      <w:r>
        <w:rPr>
          <w:rFonts w:hint="eastAsia"/>
        </w:rPr>
        <w:t>-old</w:t>
      </w:r>
    </w:p>
    <w:p w14:paraId="4AFD832E" w14:textId="7E7FE09D" w:rsidR="00150891" w:rsidRDefault="00150891" w:rsidP="00150891">
      <w:pPr>
        <w:jc w:val="center"/>
        <w:rPr>
          <w:b/>
          <w:bCs/>
        </w:rPr>
      </w:pPr>
      <w:r w:rsidRPr="004349D6">
        <w:rPr>
          <w:b/>
          <w:bCs/>
          <w:noProof/>
        </w:rPr>
        <w:drawing>
          <wp:inline distT="0" distB="0" distL="0" distR="0" wp14:anchorId="0AD8DEB3" wp14:editId="2B91B755">
            <wp:extent cx="3229610" cy="1051004"/>
            <wp:effectExtent l="0" t="0" r="8890" b="0"/>
            <wp:docPr id="11409866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866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4760" cy="105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D3D9" w14:textId="19EBC36F" w:rsidR="00150891" w:rsidRPr="00150891" w:rsidRDefault="00150891" w:rsidP="00150891">
      <w:pPr>
        <w:jc w:val="center"/>
      </w:pPr>
      <w:r w:rsidRPr="00150891">
        <w:rPr>
          <w:rFonts w:hint="eastAsia"/>
        </w:rPr>
        <w:t>要执行的时候会出现以下错误：</w:t>
      </w:r>
    </w:p>
    <w:p w14:paraId="39335BBA" w14:textId="0252BEF9" w:rsidR="00150891" w:rsidRDefault="00150891" w:rsidP="00150891">
      <w:pPr>
        <w:jc w:val="center"/>
        <w:rPr>
          <w:b/>
          <w:bCs/>
        </w:rPr>
      </w:pPr>
      <w:r w:rsidRPr="00022AF2">
        <w:rPr>
          <w:b/>
          <w:bCs/>
          <w:noProof/>
        </w:rPr>
        <w:drawing>
          <wp:inline distT="0" distB="0" distL="0" distR="0" wp14:anchorId="3B75061D" wp14:editId="49CCE489">
            <wp:extent cx="3449743" cy="1273822"/>
            <wp:effectExtent l="0" t="0" r="0" b="2540"/>
            <wp:docPr id="1382348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4853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0440" cy="127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9F35" w14:textId="78B44BB1" w:rsidR="00150891" w:rsidRDefault="00150891" w:rsidP="00150891">
      <w:pPr>
        <w:rPr>
          <w:b/>
          <w:bCs/>
        </w:rPr>
      </w:pPr>
      <w:r w:rsidRPr="00022AF2">
        <w:rPr>
          <w:rFonts w:hint="eastAsia"/>
        </w:rPr>
        <w:t>老程序用一个变量</w:t>
      </w:r>
      <w:r>
        <w:rPr>
          <w:rFonts w:hint="eastAsia"/>
        </w:rPr>
        <w:t>E</w:t>
      </w:r>
      <w:r>
        <w:t>IP</w:t>
      </w:r>
      <w:r w:rsidRPr="00022AF2">
        <w:rPr>
          <w:rFonts w:hint="eastAsia"/>
        </w:rPr>
        <w:t>保存原来的入口点</w:t>
      </w:r>
      <w:r>
        <w:rPr>
          <w:rFonts w:hint="eastAsia"/>
        </w:rPr>
        <w:t>，</w:t>
      </w:r>
      <w:r w:rsidRPr="00022AF2">
        <w:rPr>
          <w:rFonts w:hint="eastAsia"/>
        </w:rPr>
        <w:t>但是</w:t>
      </w:r>
      <w:r>
        <w:rPr>
          <w:rFonts w:hint="eastAsia"/>
        </w:rPr>
        <w:t>当病毒需要感染第三个程序的时候，</w:t>
      </w:r>
      <w:r w:rsidRPr="00022AF2">
        <w:rPr>
          <w:rFonts w:hint="eastAsia"/>
        </w:rPr>
        <w:t>call</w:t>
      </w:r>
      <w:r w:rsidRPr="00022AF2">
        <w:rPr>
          <w:rFonts w:hint="eastAsia"/>
        </w:rPr>
        <w:t>时</w:t>
      </w:r>
      <w:r w:rsidRPr="00022AF2">
        <w:rPr>
          <w:rFonts w:hint="eastAsia"/>
        </w:rPr>
        <w:lastRenderedPageBreak/>
        <w:t>保存的不是</w:t>
      </w:r>
      <w:r w:rsidRPr="00022AF2">
        <w:rPr>
          <w:rFonts w:hint="eastAsia"/>
        </w:rPr>
        <w:t>host</w:t>
      </w:r>
      <w:r w:rsidRPr="00022AF2">
        <w:rPr>
          <w:rFonts w:hint="eastAsia"/>
        </w:rPr>
        <w:t>的入口点，而是计算器（即被感染程序）的入口点，所以无法返回。</w:t>
      </w:r>
    </w:p>
    <w:p w14:paraId="3FDA10F2" w14:textId="2970B884" w:rsidR="00150891" w:rsidRDefault="00150891" w:rsidP="00150891">
      <w:proofErr w:type="spellStart"/>
      <w:r w:rsidRPr="007E19FD">
        <w:rPr>
          <w:rFonts w:hint="eastAsia"/>
        </w:rPr>
        <w:t>eip</w:t>
      </w:r>
      <w:proofErr w:type="spellEnd"/>
      <w:r>
        <w:rPr>
          <w:rFonts w:hint="eastAsia"/>
        </w:rPr>
        <w:t>应该</w:t>
      </w:r>
      <w:r w:rsidRPr="007E19FD">
        <w:rPr>
          <w:rFonts w:hint="eastAsia"/>
        </w:rPr>
        <w:t>保存该程序的原入口点地址，对</w:t>
      </w:r>
      <w:r w:rsidRPr="007E19FD">
        <w:rPr>
          <w:rFonts w:hint="eastAsia"/>
        </w:rPr>
        <w:t>HelloWorld</w:t>
      </w:r>
      <w:r>
        <w:rPr>
          <w:rFonts w:hint="eastAsia"/>
        </w:rPr>
        <w:t>程序时</w:t>
      </w:r>
      <w:r w:rsidRPr="007E19FD">
        <w:rPr>
          <w:rFonts w:hint="eastAsia"/>
        </w:rPr>
        <w:t>1000H</w:t>
      </w:r>
      <w:r w:rsidRPr="007E19FD">
        <w:rPr>
          <w:rFonts w:hint="eastAsia"/>
        </w:rPr>
        <w:t>，但是此时保存的值为</w:t>
      </w:r>
      <w:r w:rsidRPr="007E19FD">
        <w:rPr>
          <w:rFonts w:hint="eastAsia"/>
        </w:rPr>
        <w:t>12475H</w:t>
      </w:r>
      <w:r>
        <w:rPr>
          <w:rFonts w:hint="eastAsia"/>
        </w:rPr>
        <w:t>，</w:t>
      </w:r>
      <w:r w:rsidRPr="007E19FD">
        <w:rPr>
          <w:rFonts w:hint="eastAsia"/>
        </w:rPr>
        <w:t>而</w:t>
      </w:r>
      <w:r w:rsidRPr="007E19FD">
        <w:rPr>
          <w:rFonts w:hint="eastAsia"/>
        </w:rPr>
        <w:t>12475H</w:t>
      </w:r>
      <w:r w:rsidRPr="007E19FD">
        <w:rPr>
          <w:rFonts w:hint="eastAsia"/>
        </w:rPr>
        <w:t>正好是</w:t>
      </w:r>
      <w:r w:rsidRPr="007E19FD">
        <w:rPr>
          <w:rFonts w:hint="eastAsia"/>
        </w:rPr>
        <w:t>calc</w:t>
      </w:r>
      <w:r w:rsidRPr="007E19FD">
        <w:rPr>
          <w:rFonts w:hint="eastAsia"/>
        </w:rPr>
        <w:t>的入口地址</w:t>
      </w:r>
      <w:r>
        <w:rPr>
          <w:rFonts w:hint="eastAsia"/>
        </w:rPr>
        <w:t>，说明入口地址发生了修改。</w:t>
      </w:r>
    </w:p>
    <w:p w14:paraId="6338820A" w14:textId="0EDCFB89" w:rsidR="00150891" w:rsidRDefault="00150891" w:rsidP="00150891">
      <w:proofErr w:type="spellStart"/>
      <w:r>
        <w:t>B</w:t>
      </w:r>
      <w:r>
        <w:rPr>
          <w:rFonts w:hint="eastAsia"/>
        </w:rPr>
        <w:t>ookexample</w:t>
      </w:r>
      <w:proofErr w:type="spellEnd"/>
      <w:r>
        <w:rPr>
          <w:rFonts w:hint="eastAsia"/>
        </w:rPr>
        <w:t>-new</w:t>
      </w:r>
      <w:r>
        <w:rPr>
          <w:rFonts w:hint="eastAsia"/>
        </w:rPr>
        <w:t>对此进行了修改，使得感染能够正常进行</w:t>
      </w:r>
    </w:p>
    <w:p w14:paraId="792B3688" w14:textId="200E1C25" w:rsidR="00150891" w:rsidRDefault="00150891" w:rsidP="00150891">
      <w:r>
        <w:rPr>
          <w:rFonts w:hint="eastAsia"/>
        </w:rPr>
        <w:t>新增了一个变量来存放入口地址</w:t>
      </w:r>
      <w:r w:rsidR="00291604">
        <w:rPr>
          <w:rFonts w:hint="eastAsia"/>
        </w:rPr>
        <w:t>，感染结果如下（需要将被感染文件先改名为</w:t>
      </w:r>
      <w:r w:rsidR="00291604">
        <w:rPr>
          <w:rFonts w:hint="eastAsia"/>
        </w:rPr>
        <w:t>test</w:t>
      </w:r>
    </w:p>
    <w:p w14:paraId="027D54EE" w14:textId="580F9E78" w:rsidR="00150891" w:rsidRPr="00150891" w:rsidRDefault="00291604" w:rsidP="00291604">
      <w:pPr>
        <w:jc w:val="center"/>
      </w:pPr>
      <w:r>
        <w:rPr>
          <w:rFonts w:hint="eastAsia"/>
          <w:noProof/>
        </w:rPr>
        <w:drawing>
          <wp:inline distT="0" distB="0" distL="0" distR="0" wp14:anchorId="5171D9AC" wp14:editId="31B41E07">
            <wp:extent cx="3086906" cy="1837267"/>
            <wp:effectExtent l="0" t="0" r="0" b="0"/>
            <wp:docPr id="163279486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482" cy="1843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7F2A7" w14:textId="77777777" w:rsidR="00150891" w:rsidRPr="00150891" w:rsidRDefault="00150891" w:rsidP="00647993"/>
    <w:p w14:paraId="60FD38BD" w14:textId="1298E6AB" w:rsidR="00892F36" w:rsidRPr="00892F36" w:rsidRDefault="00892F36" w:rsidP="00647993">
      <w:pPr>
        <w:rPr>
          <w:b/>
          <w:bCs/>
        </w:rPr>
      </w:pPr>
      <w:r w:rsidRPr="00892F36">
        <w:rPr>
          <w:b/>
          <w:bCs/>
        </w:rPr>
        <w:fldChar w:fldCharType="begin"/>
      </w:r>
      <w:r w:rsidRPr="00892F36">
        <w:rPr>
          <w:b/>
          <w:bCs/>
        </w:rPr>
        <w:instrText xml:space="preserve"> </w:instrText>
      </w:r>
      <w:r w:rsidRPr="00892F36">
        <w:rPr>
          <w:rFonts w:hint="eastAsia"/>
          <w:b/>
          <w:bCs/>
        </w:rPr>
        <w:instrText>eq \o\ac(</w:instrText>
      </w:r>
      <w:r w:rsidRPr="00892F36">
        <w:rPr>
          <w:rFonts w:hint="eastAsia"/>
          <w:b/>
          <w:bCs/>
        </w:rPr>
        <w:instrText>○</w:instrText>
      </w:r>
      <w:r w:rsidRPr="00892F36">
        <w:rPr>
          <w:rFonts w:hint="eastAsia"/>
          <w:b/>
          <w:bCs/>
        </w:rPr>
        <w:instrText>,2)</w:instrText>
      </w:r>
      <w:r w:rsidRPr="00892F36">
        <w:rPr>
          <w:b/>
          <w:bCs/>
        </w:rPr>
        <w:fldChar w:fldCharType="end"/>
      </w:r>
      <w:r w:rsidRPr="00892F36">
        <w:rPr>
          <w:rFonts w:hint="eastAsia"/>
          <w:b/>
          <w:bCs/>
        </w:rPr>
        <w:t>清除病毒</w:t>
      </w:r>
    </w:p>
    <w:p w14:paraId="07B8A5D1" w14:textId="04D75B46" w:rsidR="00291604" w:rsidRDefault="00291604" w:rsidP="00291604">
      <w:pPr>
        <w:rPr>
          <w:b/>
          <w:bCs/>
        </w:rPr>
      </w:pPr>
      <w:r>
        <w:rPr>
          <w:rFonts w:hint="eastAsia"/>
        </w:rPr>
        <w:t>清理病毒即把入口地址</w:t>
      </w:r>
      <w:proofErr w:type="gramStart"/>
      <w:r>
        <w:rPr>
          <w:rFonts w:hint="eastAsia"/>
        </w:rPr>
        <w:t>改为原</w:t>
      </w:r>
      <w:proofErr w:type="gramEnd"/>
      <w:r>
        <w:rPr>
          <w:rFonts w:hint="eastAsia"/>
        </w:rPr>
        <w:t>入口地址</w:t>
      </w:r>
      <w:r>
        <w:rPr>
          <w:rFonts w:hint="eastAsia"/>
        </w:rPr>
        <w:t>1</w:t>
      </w:r>
      <w:r>
        <w:t>2475</w:t>
      </w:r>
      <w:r>
        <w:rPr>
          <w:rFonts w:hint="eastAsia"/>
        </w:rPr>
        <w:t>即可，这样我们就不会运行时先运行病毒弹窗</w:t>
      </w:r>
    </w:p>
    <w:p w14:paraId="12410D22" w14:textId="77777777" w:rsidR="00291604" w:rsidRDefault="00291604" w:rsidP="00291604">
      <w:pPr>
        <w:rPr>
          <w:b/>
          <w:bCs/>
        </w:rPr>
      </w:pPr>
      <w:r>
        <w:rPr>
          <w:rFonts w:hint="eastAsia"/>
        </w:rPr>
        <w:t>我们还要清理原有的病毒代码：</w:t>
      </w:r>
    </w:p>
    <w:p w14:paraId="3E95983F" w14:textId="2CA14786" w:rsidR="00892F36" w:rsidRDefault="00291604" w:rsidP="00291604">
      <w:pPr>
        <w:jc w:val="center"/>
      </w:pPr>
      <w:r>
        <w:rPr>
          <w:b/>
          <w:bCs/>
          <w:noProof/>
        </w:rPr>
        <w:drawing>
          <wp:inline distT="0" distB="0" distL="0" distR="0" wp14:anchorId="42419DCC" wp14:editId="6C2A66BC">
            <wp:extent cx="3601522" cy="1686348"/>
            <wp:effectExtent l="0" t="0" r="0" b="9525"/>
            <wp:docPr id="213990549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708" cy="16901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804755" w14:textId="2F37275E" w:rsidR="00291604" w:rsidRDefault="00291604" w:rsidP="00291604">
      <w:pPr>
        <w:jc w:val="center"/>
      </w:pPr>
      <w:r>
        <w:rPr>
          <w:rFonts w:hint="eastAsia"/>
        </w:rPr>
        <w:t>病毒写入了</w:t>
      </w:r>
      <w:r>
        <w:rPr>
          <w:rFonts w:hint="eastAsia"/>
        </w:rPr>
        <w:t>hum8</w:t>
      </w:r>
      <w:r>
        <w:rPr>
          <w:rFonts w:hint="eastAsia"/>
        </w:rPr>
        <w:t>，将这一部分清除</w:t>
      </w:r>
    </w:p>
    <w:p w14:paraId="5F4C8459" w14:textId="77777777" w:rsidR="00291604" w:rsidRDefault="00291604" w:rsidP="00291604">
      <w:pPr>
        <w:rPr>
          <w:b/>
          <w:bCs/>
        </w:rPr>
      </w:pPr>
      <w:r>
        <w:rPr>
          <w:rFonts w:hint="eastAsia"/>
        </w:rPr>
        <w:t>此时病毒被清理干净，程序可以正常执行</w:t>
      </w:r>
    </w:p>
    <w:p w14:paraId="528EDB9F" w14:textId="4810F361" w:rsidR="00291604" w:rsidRDefault="00291604" w:rsidP="00291604">
      <w:pPr>
        <w:jc w:val="center"/>
      </w:pPr>
      <w:r>
        <w:rPr>
          <w:rFonts w:hint="eastAsia"/>
          <w:noProof/>
        </w:rPr>
        <w:drawing>
          <wp:inline distT="0" distB="0" distL="0" distR="0" wp14:anchorId="52B9D1CC" wp14:editId="449EE69A">
            <wp:extent cx="1926102" cy="1181100"/>
            <wp:effectExtent l="0" t="0" r="0" b="0"/>
            <wp:docPr id="7726329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674" cy="118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A214D" w14:textId="52AA5923" w:rsidR="00291604" w:rsidRDefault="00291604" w:rsidP="00291604">
      <w:pPr>
        <w:jc w:val="center"/>
      </w:pPr>
      <w:r>
        <w:rPr>
          <w:rFonts w:hint="eastAsia"/>
        </w:rPr>
        <w:t>不会再出现第一个病毒感染弹窗</w:t>
      </w:r>
    </w:p>
    <w:p w14:paraId="7A3DB840" w14:textId="734298F0" w:rsidR="003A1BF8" w:rsidRDefault="003A1BF8" w:rsidP="003A1BF8">
      <w:r>
        <w:rPr>
          <w:rFonts w:hint="eastAsia"/>
        </w:rPr>
        <w:t>计算器清除病毒后也恢复原样</w:t>
      </w:r>
    </w:p>
    <w:p w14:paraId="51C62470" w14:textId="0A955063" w:rsidR="003A1BF8" w:rsidRPr="00291604" w:rsidRDefault="003A1BF8" w:rsidP="003A1BF8">
      <w:pPr>
        <w:jc w:val="center"/>
      </w:pPr>
      <w:r w:rsidRPr="00514E65">
        <w:rPr>
          <w:b/>
          <w:bCs/>
          <w:noProof/>
        </w:rPr>
        <w:lastRenderedPageBreak/>
        <w:drawing>
          <wp:inline distT="0" distB="0" distL="0" distR="0" wp14:anchorId="1D39A7E7" wp14:editId="167C9C1A">
            <wp:extent cx="2311136" cy="1689735"/>
            <wp:effectExtent l="0" t="0" r="0" b="5715"/>
            <wp:docPr id="1892517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17986" name=""/>
                    <pic:cNvPicPr/>
                  </pic:nvPicPr>
                  <pic:blipFill rotWithShape="1">
                    <a:blip r:embed="rId33"/>
                    <a:srcRect t="8901"/>
                    <a:stretch/>
                  </pic:blipFill>
                  <pic:spPr bwMode="auto">
                    <a:xfrm>
                      <a:off x="0" y="0"/>
                      <a:ext cx="2314881" cy="1692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57ACA" w14:textId="3DBA54AC" w:rsidR="006632E4" w:rsidRPr="00CF676C" w:rsidRDefault="00AC56D8" w:rsidP="006632E4">
      <w:pPr>
        <w:pStyle w:val="3"/>
      </w:pPr>
      <w:bookmarkStart w:id="11" w:name="_Toc181712208"/>
      <w:r>
        <w:rPr>
          <w:rFonts w:hint="eastAsia"/>
        </w:rPr>
        <w:t>1.5</w:t>
      </w:r>
      <w:r>
        <w:rPr>
          <w:rFonts w:hint="eastAsia"/>
        </w:rPr>
        <w:t>课后习题思考</w:t>
      </w:r>
      <w:bookmarkEnd w:id="11"/>
    </w:p>
    <w:p w14:paraId="61FF5676" w14:textId="77777777" w:rsidR="00287A8F" w:rsidRDefault="00287A8F" w:rsidP="00287A8F">
      <w:pPr>
        <w:widowControl/>
        <w:numPr>
          <w:ilvl w:val="0"/>
          <w:numId w:val="11"/>
        </w:numPr>
      </w:pPr>
      <w:r>
        <w:rPr>
          <w:rFonts w:hint="eastAsia"/>
        </w:rPr>
        <w:t>对于</w:t>
      </w:r>
      <w:r>
        <w:rPr>
          <w:rFonts w:hint="eastAsia"/>
        </w:rPr>
        <w:t>W</w:t>
      </w:r>
      <w:r>
        <w:t>i</w:t>
      </w:r>
      <w:r>
        <w:rPr>
          <w:rFonts w:hint="eastAsia"/>
        </w:rPr>
        <w:t>n10</w:t>
      </w:r>
      <w:r>
        <w:rPr>
          <w:rFonts w:hint="eastAsia"/>
        </w:rPr>
        <w:t>来说，传统的</w:t>
      </w:r>
      <w:r>
        <w:rPr>
          <w:rFonts w:hint="eastAsia"/>
        </w:rPr>
        <w:t>kerenl32</w:t>
      </w:r>
      <w:r>
        <w:rPr>
          <w:rFonts w:hint="eastAsia"/>
        </w:rPr>
        <w:t>基地址获取方法为何失效？对</w:t>
      </w:r>
      <w:r>
        <w:rPr>
          <w:rFonts w:hint="eastAsia"/>
        </w:rPr>
        <w:t>Win10</w:t>
      </w:r>
      <w:r>
        <w:rPr>
          <w:rFonts w:hint="eastAsia"/>
        </w:rPr>
        <w:t>下的在</w:t>
      </w:r>
      <w:r>
        <w:rPr>
          <w:rFonts w:hint="eastAsia"/>
        </w:rPr>
        <w:t>32</w:t>
      </w:r>
      <w:r>
        <w:rPr>
          <w:rFonts w:hint="eastAsia"/>
        </w:rPr>
        <w:t>位及</w:t>
      </w:r>
      <w:r>
        <w:rPr>
          <w:rFonts w:hint="eastAsia"/>
        </w:rPr>
        <w:t>64</w:t>
      </w:r>
      <w:r>
        <w:rPr>
          <w:rFonts w:hint="eastAsia"/>
        </w:rPr>
        <w:t>位程序来说，在通过</w:t>
      </w:r>
      <w:r>
        <w:t>PEB</w:t>
      </w:r>
      <w:r>
        <w:rPr>
          <w:rFonts w:hint="eastAsia"/>
        </w:rPr>
        <w:t>获取</w:t>
      </w:r>
      <w:r>
        <w:rPr>
          <w:rFonts w:hint="eastAsia"/>
        </w:rPr>
        <w:t>kernel32</w:t>
      </w:r>
      <w:r>
        <w:rPr>
          <w:rFonts w:hint="eastAsia"/>
        </w:rPr>
        <w:t>基地址的方法上有何差异？</w:t>
      </w:r>
    </w:p>
    <w:p w14:paraId="2DD929D4" w14:textId="1B849F53" w:rsidR="008B251D" w:rsidRPr="008B251D" w:rsidRDefault="008B251D" w:rsidP="008B251D">
      <w:pPr>
        <w:widowControl/>
        <w:ind w:left="720"/>
        <w:rPr>
          <w:color w:val="4472C4" w:themeColor="accent1"/>
        </w:rPr>
      </w:pPr>
      <w:r>
        <w:rPr>
          <w:rFonts w:hint="eastAsia"/>
          <w:color w:val="4472C4" w:themeColor="accent1"/>
        </w:rPr>
        <w:t>（</w:t>
      </w:r>
      <w:r>
        <w:rPr>
          <w:rFonts w:hint="eastAsia"/>
          <w:color w:val="4472C4" w:themeColor="accent1"/>
        </w:rPr>
        <w:t>1</w:t>
      </w:r>
      <w:r>
        <w:rPr>
          <w:rFonts w:hint="eastAsia"/>
          <w:color w:val="4472C4" w:themeColor="accent1"/>
        </w:rPr>
        <w:t>）</w:t>
      </w:r>
      <w:r w:rsidRPr="008B251D">
        <w:rPr>
          <w:rFonts w:hint="eastAsia"/>
          <w:color w:val="4472C4" w:themeColor="accent1"/>
        </w:rPr>
        <w:t>地址空间布局随机化（</w:t>
      </w:r>
      <w:r w:rsidRPr="008B251D">
        <w:rPr>
          <w:rFonts w:hint="eastAsia"/>
          <w:color w:val="4472C4" w:themeColor="accent1"/>
        </w:rPr>
        <w:t>ASLR</w:t>
      </w:r>
      <w:r w:rsidRPr="008B251D">
        <w:rPr>
          <w:rFonts w:hint="eastAsia"/>
          <w:color w:val="4472C4" w:themeColor="accent1"/>
        </w:rPr>
        <w:t>）：自</w:t>
      </w:r>
      <w:r w:rsidRPr="008B251D">
        <w:rPr>
          <w:rFonts w:hint="eastAsia"/>
          <w:color w:val="4472C4" w:themeColor="accent1"/>
        </w:rPr>
        <w:t>Vista</w:t>
      </w:r>
      <w:r w:rsidRPr="008B251D">
        <w:rPr>
          <w:rFonts w:hint="eastAsia"/>
          <w:color w:val="4472C4" w:themeColor="accent1"/>
        </w:rPr>
        <w:t>开始，</w:t>
      </w:r>
      <w:r w:rsidRPr="008B251D">
        <w:rPr>
          <w:rFonts w:hint="eastAsia"/>
          <w:color w:val="4472C4" w:themeColor="accent1"/>
        </w:rPr>
        <w:t>Windows</w:t>
      </w:r>
      <w:r w:rsidRPr="008B251D">
        <w:rPr>
          <w:rFonts w:hint="eastAsia"/>
          <w:color w:val="4472C4" w:themeColor="accent1"/>
        </w:rPr>
        <w:t>引入了</w:t>
      </w:r>
      <w:r w:rsidRPr="008B251D">
        <w:rPr>
          <w:rFonts w:hint="eastAsia"/>
          <w:color w:val="4472C4" w:themeColor="accent1"/>
        </w:rPr>
        <w:t>ASLR</w:t>
      </w:r>
      <w:r w:rsidRPr="008B251D">
        <w:rPr>
          <w:rFonts w:hint="eastAsia"/>
          <w:color w:val="4472C4" w:themeColor="accent1"/>
        </w:rPr>
        <w:t>技术。</w:t>
      </w:r>
      <w:r w:rsidRPr="008B251D">
        <w:rPr>
          <w:rFonts w:hint="eastAsia"/>
          <w:color w:val="4472C4" w:themeColor="accent1"/>
        </w:rPr>
        <w:t>ASLR</w:t>
      </w:r>
      <w:r w:rsidRPr="008B251D">
        <w:rPr>
          <w:rFonts w:hint="eastAsia"/>
          <w:color w:val="4472C4" w:themeColor="accent1"/>
        </w:rPr>
        <w:t>会随机化包括</w:t>
      </w:r>
      <w:r w:rsidRPr="008B251D">
        <w:rPr>
          <w:rFonts w:hint="eastAsia"/>
          <w:color w:val="4472C4" w:themeColor="accent1"/>
        </w:rPr>
        <w:t>kernel32.dll</w:t>
      </w:r>
      <w:r w:rsidRPr="008B251D">
        <w:rPr>
          <w:rFonts w:hint="eastAsia"/>
          <w:color w:val="4472C4" w:themeColor="accent1"/>
        </w:rPr>
        <w:t>在内的系统库的基地址，因此，直接依赖于固定基地址的方法失效。在</w:t>
      </w:r>
      <w:r w:rsidRPr="008B251D">
        <w:rPr>
          <w:rFonts w:hint="eastAsia"/>
          <w:color w:val="4472C4" w:themeColor="accent1"/>
        </w:rPr>
        <w:t>Win10</w:t>
      </w:r>
      <w:r w:rsidRPr="008B251D">
        <w:rPr>
          <w:rFonts w:hint="eastAsia"/>
          <w:color w:val="4472C4" w:themeColor="accent1"/>
        </w:rPr>
        <w:t>中，</w:t>
      </w:r>
      <w:r w:rsidRPr="008B251D">
        <w:rPr>
          <w:rFonts w:hint="eastAsia"/>
          <w:color w:val="4472C4" w:themeColor="accent1"/>
        </w:rPr>
        <w:t>kernel32</w:t>
      </w:r>
      <w:r w:rsidRPr="008B251D">
        <w:rPr>
          <w:rFonts w:hint="eastAsia"/>
          <w:color w:val="4472C4" w:themeColor="accent1"/>
        </w:rPr>
        <w:t>的基地址在每次启动时都是随机的，无法使用传统方式进行获取</w:t>
      </w:r>
    </w:p>
    <w:p w14:paraId="5FC74804" w14:textId="404CACD8" w:rsidR="00287A8F" w:rsidRPr="008B251D" w:rsidRDefault="008B251D" w:rsidP="008B251D">
      <w:pPr>
        <w:widowControl/>
        <w:ind w:left="720"/>
        <w:rPr>
          <w:color w:val="4472C4" w:themeColor="accent1"/>
        </w:rPr>
      </w:pPr>
      <w:r>
        <w:rPr>
          <w:rFonts w:hint="eastAsia"/>
          <w:color w:val="4472C4" w:themeColor="accent1"/>
        </w:rPr>
        <w:t>（</w:t>
      </w:r>
      <w:r>
        <w:rPr>
          <w:rFonts w:hint="eastAsia"/>
          <w:color w:val="4472C4" w:themeColor="accent1"/>
        </w:rPr>
        <w:t>2</w:t>
      </w:r>
      <w:r>
        <w:rPr>
          <w:rFonts w:hint="eastAsia"/>
          <w:color w:val="4472C4" w:themeColor="accent1"/>
        </w:rPr>
        <w:t>）</w:t>
      </w:r>
      <w:r w:rsidRPr="008B251D">
        <w:rPr>
          <w:rFonts w:hint="eastAsia"/>
          <w:color w:val="4472C4" w:themeColor="accent1"/>
        </w:rPr>
        <w:t>系统保护机制的提升：</w:t>
      </w:r>
      <w:r w:rsidRPr="008B251D">
        <w:rPr>
          <w:rFonts w:hint="eastAsia"/>
          <w:color w:val="4472C4" w:themeColor="accent1"/>
        </w:rPr>
        <w:t>Windows 10</w:t>
      </w:r>
      <w:r w:rsidRPr="008B251D">
        <w:rPr>
          <w:rFonts w:hint="eastAsia"/>
          <w:color w:val="4472C4" w:themeColor="accent1"/>
        </w:rPr>
        <w:t>加强了对内存和进程的保护，使得直接读取</w:t>
      </w:r>
      <w:r w:rsidRPr="008B251D">
        <w:rPr>
          <w:rFonts w:hint="eastAsia"/>
          <w:color w:val="4472C4" w:themeColor="accent1"/>
        </w:rPr>
        <w:t>PEB</w:t>
      </w:r>
      <w:r w:rsidRPr="008B251D">
        <w:rPr>
          <w:rFonts w:hint="eastAsia"/>
          <w:color w:val="4472C4" w:themeColor="accent1"/>
        </w:rPr>
        <w:t>中的地址信息变得更加困难，某些操作甚至会被阻止</w:t>
      </w:r>
    </w:p>
    <w:p w14:paraId="3301DB40" w14:textId="77777777" w:rsidR="00287A8F" w:rsidRDefault="00287A8F" w:rsidP="00287A8F">
      <w:pPr>
        <w:widowControl/>
        <w:ind w:left="720"/>
      </w:pPr>
    </w:p>
    <w:p w14:paraId="1BCE9D69" w14:textId="2D3DA6A8" w:rsidR="00287A8F" w:rsidRDefault="00287A8F" w:rsidP="00287A8F">
      <w:pPr>
        <w:widowControl/>
        <w:numPr>
          <w:ilvl w:val="0"/>
          <w:numId w:val="11"/>
        </w:numPr>
      </w:pPr>
      <w:r>
        <w:rPr>
          <w:rFonts w:hint="eastAsia"/>
        </w:rPr>
        <w:t>尝试</w:t>
      </w:r>
      <w:r w:rsidRPr="00917E16">
        <w:rPr>
          <w:rFonts w:hint="eastAsia"/>
        </w:rPr>
        <w:t>编写一个程序，可用来搜索指定目录下的所有</w:t>
      </w:r>
      <w:r w:rsidRPr="00917E16">
        <w:rPr>
          <w:rFonts w:hint="eastAsia"/>
        </w:rPr>
        <w:t>exe</w:t>
      </w:r>
      <w:r w:rsidRPr="00917E16">
        <w:rPr>
          <w:rFonts w:hint="eastAsia"/>
        </w:rPr>
        <w:t>文件，用</w:t>
      </w:r>
      <w:proofErr w:type="spellStart"/>
      <w:r w:rsidRPr="00917E16">
        <w:rPr>
          <w:rFonts w:hint="eastAsia"/>
        </w:rPr>
        <w:t>MessageBox</w:t>
      </w:r>
      <w:proofErr w:type="spellEnd"/>
      <w:r w:rsidRPr="00917E16">
        <w:rPr>
          <w:rFonts w:hint="eastAsia"/>
        </w:rPr>
        <w:t>显示每一个被搜索到的</w:t>
      </w:r>
      <w:r w:rsidRPr="00917E16">
        <w:rPr>
          <w:rFonts w:hint="eastAsia"/>
        </w:rPr>
        <w:t>exe</w:t>
      </w:r>
      <w:r w:rsidRPr="00917E16">
        <w:rPr>
          <w:rFonts w:hint="eastAsia"/>
        </w:rPr>
        <w:t>文件名</w:t>
      </w:r>
    </w:p>
    <w:p w14:paraId="61C1B613" w14:textId="6F3DECB2" w:rsidR="00CE150D" w:rsidRPr="005550B4" w:rsidRDefault="005550B4" w:rsidP="00CE150D">
      <w:pPr>
        <w:widowControl/>
        <w:ind w:left="720"/>
        <w:rPr>
          <w:color w:val="4472C4" w:themeColor="accent1"/>
        </w:rPr>
      </w:pPr>
      <w:r w:rsidRPr="005550B4">
        <w:rPr>
          <w:rFonts w:hint="eastAsia"/>
          <w:color w:val="4472C4" w:themeColor="accent1"/>
        </w:rPr>
        <w:t>思路：</w:t>
      </w:r>
      <w:r w:rsidRPr="005550B4">
        <w:rPr>
          <w:color w:val="4472C4" w:themeColor="accent1"/>
        </w:rPr>
        <w:t>通过</w:t>
      </w:r>
      <w:r w:rsidRPr="005550B4">
        <w:rPr>
          <w:color w:val="4472C4" w:themeColor="accent1"/>
        </w:rPr>
        <w:t>Windows API</w:t>
      </w:r>
      <w:r w:rsidRPr="005550B4">
        <w:rPr>
          <w:color w:val="4472C4" w:themeColor="accent1"/>
        </w:rPr>
        <w:t>函数</w:t>
      </w:r>
      <w:proofErr w:type="spellStart"/>
      <w:r w:rsidRPr="005550B4">
        <w:rPr>
          <w:color w:val="4472C4" w:themeColor="accent1"/>
        </w:rPr>
        <w:t>FindFirstFileA</w:t>
      </w:r>
      <w:proofErr w:type="spellEnd"/>
      <w:r w:rsidRPr="005550B4">
        <w:rPr>
          <w:color w:val="4472C4" w:themeColor="accent1"/>
        </w:rPr>
        <w:t>来开始搜索</w:t>
      </w:r>
      <w:r w:rsidRPr="005550B4">
        <w:rPr>
          <w:color w:val="4472C4" w:themeColor="accent1"/>
        </w:rPr>
        <w:t>.exe</w:t>
      </w:r>
      <w:r w:rsidRPr="005550B4">
        <w:rPr>
          <w:color w:val="4472C4" w:themeColor="accent1"/>
        </w:rPr>
        <w:t>文件，并使用</w:t>
      </w:r>
      <w:proofErr w:type="spellStart"/>
      <w:r w:rsidRPr="005550B4">
        <w:rPr>
          <w:color w:val="4472C4" w:themeColor="accent1"/>
        </w:rPr>
        <w:t>FindNextFileA</w:t>
      </w:r>
      <w:proofErr w:type="spellEnd"/>
      <w:r w:rsidRPr="005550B4">
        <w:rPr>
          <w:color w:val="4472C4" w:themeColor="accent1"/>
        </w:rPr>
        <w:t>继续查找目录中的下一个</w:t>
      </w:r>
      <w:r w:rsidRPr="005550B4">
        <w:rPr>
          <w:color w:val="4472C4" w:themeColor="accent1"/>
        </w:rPr>
        <w:t>.exe</w:t>
      </w:r>
      <w:r w:rsidRPr="005550B4">
        <w:rPr>
          <w:color w:val="4472C4" w:themeColor="accent1"/>
        </w:rPr>
        <w:t>文件，直到搜索完毕。每次找到一个文件，它的文件名会被保存到</w:t>
      </w:r>
      <w:proofErr w:type="spellStart"/>
      <w:r w:rsidRPr="005550B4">
        <w:rPr>
          <w:color w:val="4472C4" w:themeColor="accent1"/>
        </w:rPr>
        <w:t>findFileData.cFileName</w:t>
      </w:r>
      <w:proofErr w:type="spellEnd"/>
    </w:p>
    <w:p w14:paraId="55B8986C" w14:textId="50A7EB0A" w:rsidR="00CE150D" w:rsidRPr="005550B4" w:rsidRDefault="00CE150D" w:rsidP="00CE150D">
      <w:pPr>
        <w:widowControl/>
        <w:ind w:left="720"/>
        <w:rPr>
          <w:color w:val="4472C4" w:themeColor="accent1"/>
        </w:rPr>
      </w:pPr>
      <w:r w:rsidRPr="005550B4">
        <w:rPr>
          <w:rFonts w:hint="eastAsia"/>
          <w:color w:val="4472C4" w:themeColor="accent1"/>
        </w:rPr>
        <w:t>代码如下：</w:t>
      </w:r>
    </w:p>
    <w:p w14:paraId="595B2CC1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B35900"/>
          <w:kern w:val="0"/>
          <w:sz w:val="18"/>
          <w:szCs w:val="18"/>
        </w:rPr>
        <w:t>#include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 </w:t>
      </w:r>
      <w:r w:rsidRPr="00CE150D">
        <w:rPr>
          <w:rFonts w:ascii="Consolas" w:hAnsi="Consolas" w:cs="宋体"/>
          <w:color w:val="0A3069"/>
          <w:kern w:val="0"/>
          <w:sz w:val="18"/>
          <w:szCs w:val="18"/>
        </w:rPr>
        <w:t>&lt;</w:t>
      </w:r>
      <w:proofErr w:type="spellStart"/>
      <w:r w:rsidRPr="00CE150D">
        <w:rPr>
          <w:rFonts w:ascii="Consolas" w:hAnsi="Consolas" w:cs="宋体"/>
          <w:color w:val="0A3069"/>
          <w:kern w:val="0"/>
          <w:sz w:val="18"/>
          <w:szCs w:val="18"/>
        </w:rPr>
        <w:t>windows.h</w:t>
      </w:r>
      <w:proofErr w:type="spellEnd"/>
      <w:r w:rsidRPr="00CE150D">
        <w:rPr>
          <w:rFonts w:ascii="Consolas" w:hAnsi="Consolas" w:cs="宋体"/>
          <w:color w:val="0A3069"/>
          <w:kern w:val="0"/>
          <w:sz w:val="18"/>
          <w:szCs w:val="18"/>
        </w:rPr>
        <w:t>&gt;</w:t>
      </w:r>
    </w:p>
    <w:p w14:paraId="19D0DC7B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B35900"/>
          <w:kern w:val="0"/>
          <w:sz w:val="18"/>
          <w:szCs w:val="18"/>
        </w:rPr>
        <w:t>#include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 </w:t>
      </w:r>
      <w:r w:rsidRPr="00CE150D">
        <w:rPr>
          <w:rFonts w:ascii="Consolas" w:hAnsi="Consolas" w:cs="宋体"/>
          <w:color w:val="0A3069"/>
          <w:kern w:val="0"/>
          <w:sz w:val="18"/>
          <w:szCs w:val="18"/>
        </w:rPr>
        <w:t>&lt;</w:t>
      </w:r>
      <w:proofErr w:type="spellStart"/>
      <w:r w:rsidRPr="00CE150D">
        <w:rPr>
          <w:rFonts w:ascii="Consolas" w:hAnsi="Consolas" w:cs="宋体"/>
          <w:color w:val="0A3069"/>
          <w:kern w:val="0"/>
          <w:sz w:val="18"/>
          <w:szCs w:val="18"/>
        </w:rPr>
        <w:t>stdio.h</w:t>
      </w:r>
      <w:proofErr w:type="spellEnd"/>
      <w:r w:rsidRPr="00CE150D">
        <w:rPr>
          <w:rFonts w:ascii="Consolas" w:hAnsi="Consolas" w:cs="宋体"/>
          <w:color w:val="0A3069"/>
          <w:kern w:val="0"/>
          <w:sz w:val="18"/>
          <w:szCs w:val="18"/>
        </w:rPr>
        <w:t>&gt;</w:t>
      </w:r>
    </w:p>
    <w:p w14:paraId="7CA71187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</w:p>
    <w:p w14:paraId="305866BF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B35900"/>
          <w:kern w:val="0"/>
          <w:sz w:val="18"/>
          <w:szCs w:val="18"/>
        </w:rPr>
        <w:t>void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 </w:t>
      </w:r>
      <w:proofErr w:type="spellStart"/>
      <w:proofErr w:type="gramStart"/>
      <w:r w:rsidRPr="00CE150D">
        <w:rPr>
          <w:rFonts w:ascii="Consolas" w:hAnsi="Consolas" w:cs="宋体"/>
          <w:color w:val="8250DF"/>
          <w:kern w:val="0"/>
          <w:sz w:val="18"/>
          <w:szCs w:val="18"/>
        </w:rPr>
        <w:t>SearchAndDisplayExeFiles</w:t>
      </w:r>
      <w:proofErr w:type="spellEnd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(</w:t>
      </w:r>
      <w:proofErr w:type="gramEnd"/>
      <w:r w:rsidRPr="00CE150D">
        <w:rPr>
          <w:rFonts w:ascii="Consolas" w:hAnsi="Consolas" w:cs="宋体"/>
          <w:color w:val="B35900"/>
          <w:kern w:val="0"/>
          <w:sz w:val="18"/>
          <w:szCs w:val="18"/>
        </w:rPr>
        <w:t>const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 </w:t>
      </w:r>
      <w:r w:rsidRPr="00CE150D">
        <w:rPr>
          <w:rFonts w:ascii="Consolas" w:hAnsi="Consolas" w:cs="宋体"/>
          <w:color w:val="B35900"/>
          <w:kern w:val="0"/>
          <w:sz w:val="18"/>
          <w:szCs w:val="18"/>
        </w:rPr>
        <w:t>char*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 </w:t>
      </w:r>
      <w:proofErr w:type="spellStart"/>
      <w:r w:rsidRPr="00CE150D">
        <w:rPr>
          <w:rFonts w:ascii="Consolas" w:hAnsi="Consolas" w:cs="宋体"/>
          <w:color w:val="8A4600"/>
          <w:kern w:val="0"/>
          <w:sz w:val="18"/>
          <w:szCs w:val="18"/>
        </w:rPr>
        <w:t>directoryPath</w:t>
      </w:r>
      <w:proofErr w:type="spellEnd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) </w:t>
      </w:r>
    </w:p>
    <w:p w14:paraId="4A6A8D38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{</w:t>
      </w:r>
    </w:p>
    <w:p w14:paraId="74B88365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    </w:t>
      </w:r>
      <w:r w:rsidRPr="00CE150D">
        <w:rPr>
          <w:rFonts w:ascii="Consolas" w:hAnsi="Consolas" w:cs="宋体"/>
          <w:color w:val="8A4600"/>
          <w:kern w:val="0"/>
          <w:sz w:val="18"/>
          <w:szCs w:val="18"/>
        </w:rPr>
        <w:t>WIN32_FIND_DATAA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 </w:t>
      </w:r>
      <w:proofErr w:type="spellStart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findFileData</w:t>
      </w:r>
      <w:proofErr w:type="spellEnd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;</w:t>
      </w:r>
    </w:p>
    <w:p w14:paraId="6595A2AA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    </w:t>
      </w:r>
      <w:r w:rsidRPr="00CE150D">
        <w:rPr>
          <w:rFonts w:ascii="Consolas" w:hAnsi="Consolas" w:cs="宋体"/>
          <w:color w:val="B35900"/>
          <w:kern w:val="0"/>
          <w:sz w:val="18"/>
          <w:szCs w:val="18"/>
        </w:rPr>
        <w:t>char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 </w:t>
      </w:r>
      <w:proofErr w:type="spellStart"/>
      <w:proofErr w:type="gramStart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searchPath</w:t>
      </w:r>
      <w:proofErr w:type="spellEnd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[</w:t>
      </w:r>
      <w:proofErr w:type="gramEnd"/>
      <w:r w:rsidRPr="00CE150D">
        <w:rPr>
          <w:rFonts w:ascii="Consolas" w:hAnsi="Consolas" w:cs="宋体"/>
          <w:color w:val="8250DF"/>
          <w:kern w:val="0"/>
          <w:sz w:val="18"/>
          <w:szCs w:val="18"/>
        </w:rPr>
        <w:t>MAX_PATH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];</w:t>
      </w:r>
    </w:p>
    <w:p w14:paraId="388E4008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    </w:t>
      </w:r>
      <w:proofErr w:type="spellStart"/>
      <w:r w:rsidRPr="00CE150D">
        <w:rPr>
          <w:rFonts w:ascii="Consolas" w:hAnsi="Consolas" w:cs="宋体"/>
          <w:color w:val="8250DF"/>
          <w:kern w:val="0"/>
          <w:sz w:val="18"/>
          <w:szCs w:val="18"/>
        </w:rPr>
        <w:t>snprintf</w:t>
      </w:r>
      <w:proofErr w:type="spellEnd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(</w:t>
      </w:r>
      <w:proofErr w:type="spellStart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searchPath</w:t>
      </w:r>
      <w:proofErr w:type="spellEnd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, </w:t>
      </w:r>
      <w:r w:rsidRPr="00CE150D">
        <w:rPr>
          <w:rFonts w:ascii="Consolas" w:hAnsi="Consolas" w:cs="宋体"/>
          <w:color w:val="8250DF"/>
          <w:kern w:val="0"/>
          <w:sz w:val="18"/>
          <w:szCs w:val="18"/>
        </w:rPr>
        <w:t>MAX_PATH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, </w:t>
      </w:r>
      <w:r w:rsidRPr="00CE150D">
        <w:rPr>
          <w:rFonts w:ascii="Consolas" w:hAnsi="Consolas" w:cs="宋体"/>
          <w:color w:val="0A3069"/>
          <w:kern w:val="0"/>
          <w:sz w:val="18"/>
          <w:szCs w:val="18"/>
        </w:rPr>
        <w:t>"</w:t>
      </w:r>
      <w:r w:rsidRPr="00CE150D">
        <w:rPr>
          <w:rFonts w:ascii="Consolas" w:hAnsi="Consolas" w:cs="宋体"/>
          <w:color w:val="B35900"/>
          <w:kern w:val="0"/>
          <w:sz w:val="18"/>
          <w:szCs w:val="18"/>
        </w:rPr>
        <w:t>%s\\</w:t>
      </w:r>
      <w:r w:rsidRPr="00CE150D">
        <w:rPr>
          <w:rFonts w:ascii="Consolas" w:hAnsi="Consolas" w:cs="宋体"/>
          <w:color w:val="0A3069"/>
          <w:kern w:val="0"/>
          <w:sz w:val="18"/>
          <w:szCs w:val="18"/>
        </w:rPr>
        <w:t>*.exe"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, </w:t>
      </w:r>
      <w:proofErr w:type="spellStart"/>
      <w:r w:rsidRPr="00CE150D">
        <w:rPr>
          <w:rFonts w:ascii="Consolas" w:hAnsi="Consolas" w:cs="宋体"/>
          <w:color w:val="8A4600"/>
          <w:kern w:val="0"/>
          <w:sz w:val="18"/>
          <w:szCs w:val="18"/>
        </w:rPr>
        <w:t>directoryPath</w:t>
      </w:r>
      <w:proofErr w:type="spellEnd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);</w:t>
      </w:r>
      <w:r w:rsidRPr="00CE150D">
        <w:rPr>
          <w:rFonts w:ascii="Consolas" w:hAnsi="Consolas" w:cs="宋体"/>
          <w:color w:val="6E7781"/>
          <w:kern w:val="0"/>
          <w:sz w:val="18"/>
          <w:szCs w:val="18"/>
        </w:rPr>
        <w:t xml:space="preserve">  // </w:t>
      </w:r>
      <w:r w:rsidRPr="00CE150D">
        <w:rPr>
          <w:rFonts w:ascii="Consolas" w:hAnsi="Consolas" w:cs="宋体"/>
          <w:color w:val="6E7781"/>
          <w:kern w:val="0"/>
          <w:sz w:val="18"/>
          <w:szCs w:val="18"/>
        </w:rPr>
        <w:t>构建搜索路径</w:t>
      </w:r>
    </w:p>
    <w:p w14:paraId="443B3871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    </w:t>
      </w:r>
      <w:r w:rsidRPr="00CE150D">
        <w:rPr>
          <w:rFonts w:ascii="Consolas" w:hAnsi="Consolas" w:cs="宋体"/>
          <w:color w:val="8A4600"/>
          <w:kern w:val="0"/>
          <w:sz w:val="18"/>
          <w:szCs w:val="18"/>
        </w:rPr>
        <w:t>HANDLE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 </w:t>
      </w:r>
      <w:proofErr w:type="spellStart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hFind</w:t>
      </w:r>
      <w:proofErr w:type="spellEnd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 </w:t>
      </w:r>
      <w:r w:rsidRPr="00CE150D">
        <w:rPr>
          <w:rFonts w:ascii="Consolas" w:hAnsi="Consolas" w:cs="宋体"/>
          <w:color w:val="B35900"/>
          <w:kern w:val="0"/>
          <w:sz w:val="18"/>
          <w:szCs w:val="18"/>
        </w:rPr>
        <w:t>=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 </w:t>
      </w:r>
      <w:proofErr w:type="spellStart"/>
      <w:proofErr w:type="gramStart"/>
      <w:r w:rsidRPr="00CE150D">
        <w:rPr>
          <w:rFonts w:ascii="Consolas" w:hAnsi="Consolas" w:cs="宋体"/>
          <w:color w:val="8250DF"/>
          <w:kern w:val="0"/>
          <w:sz w:val="18"/>
          <w:szCs w:val="18"/>
        </w:rPr>
        <w:t>FindFirstFileA</w:t>
      </w:r>
      <w:proofErr w:type="spellEnd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(</w:t>
      </w:r>
      <w:proofErr w:type="spellStart"/>
      <w:proofErr w:type="gramEnd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searchPath</w:t>
      </w:r>
      <w:proofErr w:type="spellEnd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, </w:t>
      </w:r>
      <w:r w:rsidRPr="00CE150D">
        <w:rPr>
          <w:rFonts w:ascii="Consolas" w:hAnsi="Consolas" w:cs="宋体"/>
          <w:color w:val="B35900"/>
          <w:kern w:val="0"/>
          <w:sz w:val="18"/>
          <w:szCs w:val="18"/>
        </w:rPr>
        <w:t>&amp;</w:t>
      </w:r>
      <w:proofErr w:type="spellStart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findFileData</w:t>
      </w:r>
      <w:proofErr w:type="spellEnd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);</w:t>
      </w:r>
    </w:p>
    <w:p w14:paraId="2EF1101B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    </w:t>
      </w:r>
      <w:r w:rsidRPr="00CE150D">
        <w:rPr>
          <w:rFonts w:ascii="Consolas" w:hAnsi="Consolas" w:cs="宋体"/>
          <w:color w:val="B35900"/>
          <w:kern w:val="0"/>
          <w:sz w:val="18"/>
          <w:szCs w:val="18"/>
        </w:rPr>
        <w:t>if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 (</w:t>
      </w:r>
      <w:proofErr w:type="spellStart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hFind</w:t>
      </w:r>
      <w:proofErr w:type="spellEnd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 </w:t>
      </w:r>
      <w:r w:rsidRPr="00CE150D">
        <w:rPr>
          <w:rFonts w:ascii="Consolas" w:hAnsi="Consolas" w:cs="宋体"/>
          <w:color w:val="B35900"/>
          <w:kern w:val="0"/>
          <w:sz w:val="18"/>
          <w:szCs w:val="18"/>
        </w:rPr>
        <w:t>==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 </w:t>
      </w:r>
      <w:r w:rsidRPr="00CE150D">
        <w:rPr>
          <w:rFonts w:ascii="Consolas" w:hAnsi="Consolas" w:cs="宋体"/>
          <w:color w:val="8250DF"/>
          <w:kern w:val="0"/>
          <w:sz w:val="18"/>
          <w:szCs w:val="18"/>
        </w:rPr>
        <w:t>INVALID_HANDLE_VALUE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) </w:t>
      </w:r>
    </w:p>
    <w:p w14:paraId="7103B977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    {</w:t>
      </w:r>
    </w:p>
    <w:p w14:paraId="36EF0C62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CE150D">
        <w:rPr>
          <w:rFonts w:ascii="Consolas" w:hAnsi="Consolas" w:cs="宋体"/>
          <w:color w:val="8250DF"/>
          <w:kern w:val="0"/>
          <w:sz w:val="18"/>
          <w:szCs w:val="18"/>
        </w:rPr>
        <w:t>MessageBoxA</w:t>
      </w:r>
      <w:proofErr w:type="spellEnd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(</w:t>
      </w:r>
      <w:proofErr w:type="gramEnd"/>
      <w:r w:rsidRPr="00CE150D">
        <w:rPr>
          <w:rFonts w:ascii="Consolas" w:hAnsi="Consolas" w:cs="宋体"/>
          <w:color w:val="8250DF"/>
          <w:kern w:val="0"/>
          <w:sz w:val="18"/>
          <w:szCs w:val="18"/>
        </w:rPr>
        <w:t>NULL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, </w:t>
      </w:r>
      <w:r w:rsidRPr="00CE150D">
        <w:rPr>
          <w:rFonts w:ascii="Consolas" w:hAnsi="Consolas" w:cs="宋体"/>
          <w:color w:val="0A3069"/>
          <w:kern w:val="0"/>
          <w:sz w:val="18"/>
          <w:szCs w:val="18"/>
        </w:rPr>
        <w:t>"No exe files found!"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, </w:t>
      </w:r>
      <w:r w:rsidRPr="00CE150D">
        <w:rPr>
          <w:rFonts w:ascii="Consolas" w:hAnsi="Consolas" w:cs="宋体"/>
          <w:color w:val="0A3069"/>
          <w:kern w:val="0"/>
          <w:sz w:val="18"/>
          <w:szCs w:val="18"/>
        </w:rPr>
        <w:t>"Search Result"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, </w:t>
      </w:r>
      <w:r w:rsidRPr="00CE150D">
        <w:rPr>
          <w:rFonts w:ascii="Consolas" w:hAnsi="Consolas" w:cs="宋体"/>
          <w:color w:val="8250DF"/>
          <w:kern w:val="0"/>
          <w:sz w:val="18"/>
          <w:szCs w:val="18"/>
        </w:rPr>
        <w:t>MB_OK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);</w:t>
      </w:r>
    </w:p>
    <w:p w14:paraId="0BBAD2B6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lastRenderedPageBreak/>
        <w:t xml:space="preserve">        </w:t>
      </w:r>
      <w:r w:rsidRPr="00CE150D">
        <w:rPr>
          <w:rFonts w:ascii="Consolas" w:hAnsi="Consolas" w:cs="宋体"/>
          <w:color w:val="B35900"/>
          <w:kern w:val="0"/>
          <w:sz w:val="18"/>
          <w:szCs w:val="18"/>
        </w:rPr>
        <w:t>return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;</w:t>
      </w:r>
    </w:p>
    <w:p w14:paraId="1932520F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    } </w:t>
      </w:r>
    </w:p>
    <w:p w14:paraId="3A82B6EE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    </w:t>
      </w:r>
      <w:r w:rsidRPr="00CE150D">
        <w:rPr>
          <w:rFonts w:ascii="Consolas" w:hAnsi="Consolas" w:cs="宋体"/>
          <w:color w:val="B35900"/>
          <w:kern w:val="0"/>
          <w:sz w:val="18"/>
          <w:szCs w:val="18"/>
        </w:rPr>
        <w:t>else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 </w:t>
      </w:r>
    </w:p>
    <w:p w14:paraId="43B0AC1E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    {</w:t>
      </w:r>
    </w:p>
    <w:p w14:paraId="6BC7C4B3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        </w:t>
      </w:r>
      <w:r w:rsidRPr="00CE150D">
        <w:rPr>
          <w:rFonts w:ascii="Consolas" w:hAnsi="Consolas" w:cs="宋体"/>
          <w:color w:val="6E7781"/>
          <w:kern w:val="0"/>
          <w:sz w:val="18"/>
          <w:szCs w:val="18"/>
        </w:rPr>
        <w:t xml:space="preserve">// </w:t>
      </w:r>
      <w:r w:rsidRPr="00CE150D">
        <w:rPr>
          <w:rFonts w:ascii="Consolas" w:hAnsi="Consolas" w:cs="宋体"/>
          <w:color w:val="6E7781"/>
          <w:kern w:val="0"/>
          <w:sz w:val="18"/>
          <w:szCs w:val="18"/>
        </w:rPr>
        <w:t>初始化一个字符串用于存储所有</w:t>
      </w:r>
      <w:r w:rsidRPr="00CE150D">
        <w:rPr>
          <w:rFonts w:ascii="Consolas" w:hAnsi="Consolas" w:cs="宋体"/>
          <w:color w:val="6E7781"/>
          <w:kern w:val="0"/>
          <w:sz w:val="18"/>
          <w:szCs w:val="18"/>
        </w:rPr>
        <w:t>exe</w:t>
      </w:r>
      <w:r w:rsidRPr="00CE150D">
        <w:rPr>
          <w:rFonts w:ascii="Consolas" w:hAnsi="Consolas" w:cs="宋体"/>
          <w:color w:val="6E7781"/>
          <w:kern w:val="0"/>
          <w:sz w:val="18"/>
          <w:szCs w:val="18"/>
        </w:rPr>
        <w:t>文件的名称</w:t>
      </w:r>
    </w:p>
    <w:p w14:paraId="69D20401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        </w:t>
      </w:r>
      <w:r w:rsidRPr="00CE150D">
        <w:rPr>
          <w:rFonts w:ascii="Consolas" w:hAnsi="Consolas" w:cs="宋体"/>
          <w:color w:val="B35900"/>
          <w:kern w:val="0"/>
          <w:sz w:val="18"/>
          <w:szCs w:val="18"/>
        </w:rPr>
        <w:t>char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 </w:t>
      </w:r>
      <w:proofErr w:type="spellStart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allExeFiles</w:t>
      </w:r>
      <w:proofErr w:type="spellEnd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[</w:t>
      </w:r>
      <w:r w:rsidRPr="00CE150D">
        <w:rPr>
          <w:rFonts w:ascii="Consolas" w:hAnsi="Consolas" w:cs="宋体"/>
          <w:color w:val="0550AE"/>
          <w:kern w:val="0"/>
          <w:sz w:val="18"/>
          <w:szCs w:val="18"/>
        </w:rPr>
        <w:t>4096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] </w:t>
      </w:r>
      <w:r w:rsidRPr="00CE150D">
        <w:rPr>
          <w:rFonts w:ascii="Consolas" w:hAnsi="Consolas" w:cs="宋体"/>
          <w:color w:val="B35900"/>
          <w:kern w:val="0"/>
          <w:sz w:val="18"/>
          <w:szCs w:val="18"/>
        </w:rPr>
        <w:t>=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 </w:t>
      </w:r>
      <w:r w:rsidRPr="00CE150D">
        <w:rPr>
          <w:rFonts w:ascii="Consolas" w:hAnsi="Consolas" w:cs="宋体"/>
          <w:color w:val="0A3069"/>
          <w:kern w:val="0"/>
          <w:sz w:val="18"/>
          <w:szCs w:val="18"/>
        </w:rPr>
        <w:t>""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;</w:t>
      </w:r>
      <w:r w:rsidRPr="00CE150D">
        <w:rPr>
          <w:rFonts w:ascii="Consolas" w:hAnsi="Consolas" w:cs="宋体"/>
          <w:color w:val="6E7781"/>
          <w:kern w:val="0"/>
          <w:sz w:val="18"/>
          <w:szCs w:val="18"/>
        </w:rPr>
        <w:t xml:space="preserve">  // </w:t>
      </w:r>
      <w:r w:rsidRPr="00CE150D">
        <w:rPr>
          <w:rFonts w:ascii="Consolas" w:hAnsi="Consolas" w:cs="宋体"/>
          <w:color w:val="6E7781"/>
          <w:kern w:val="0"/>
          <w:sz w:val="18"/>
          <w:szCs w:val="18"/>
        </w:rPr>
        <w:t>假设</w:t>
      </w:r>
      <w:r w:rsidRPr="00CE150D">
        <w:rPr>
          <w:rFonts w:ascii="Consolas" w:hAnsi="Consolas" w:cs="宋体"/>
          <w:color w:val="6E7781"/>
          <w:kern w:val="0"/>
          <w:sz w:val="18"/>
          <w:szCs w:val="18"/>
        </w:rPr>
        <w:t>4096</w:t>
      </w:r>
      <w:r w:rsidRPr="00CE150D">
        <w:rPr>
          <w:rFonts w:ascii="Consolas" w:hAnsi="Consolas" w:cs="宋体"/>
          <w:color w:val="6E7781"/>
          <w:kern w:val="0"/>
          <w:sz w:val="18"/>
          <w:szCs w:val="18"/>
        </w:rPr>
        <w:t>字节足够存储所有文件名</w:t>
      </w:r>
    </w:p>
    <w:p w14:paraId="38F099AB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        </w:t>
      </w:r>
      <w:r w:rsidRPr="00CE150D">
        <w:rPr>
          <w:rFonts w:ascii="Consolas" w:hAnsi="Consolas" w:cs="宋体"/>
          <w:color w:val="B35900"/>
          <w:kern w:val="0"/>
          <w:sz w:val="18"/>
          <w:szCs w:val="18"/>
        </w:rPr>
        <w:t>do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 </w:t>
      </w:r>
    </w:p>
    <w:p w14:paraId="0143FFE7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        {</w:t>
      </w:r>
    </w:p>
    <w:p w14:paraId="28BCFF09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            </w:t>
      </w:r>
      <w:r w:rsidRPr="00CE150D">
        <w:rPr>
          <w:rFonts w:ascii="Consolas" w:hAnsi="Consolas" w:cs="宋体"/>
          <w:color w:val="6E7781"/>
          <w:kern w:val="0"/>
          <w:sz w:val="18"/>
          <w:szCs w:val="18"/>
        </w:rPr>
        <w:t xml:space="preserve">// </w:t>
      </w:r>
      <w:r w:rsidRPr="00CE150D">
        <w:rPr>
          <w:rFonts w:ascii="Consolas" w:hAnsi="Consolas" w:cs="宋体"/>
          <w:color w:val="6E7781"/>
          <w:kern w:val="0"/>
          <w:sz w:val="18"/>
          <w:szCs w:val="18"/>
        </w:rPr>
        <w:t>将找到的</w:t>
      </w:r>
      <w:r w:rsidRPr="00CE150D">
        <w:rPr>
          <w:rFonts w:ascii="Consolas" w:hAnsi="Consolas" w:cs="宋体"/>
          <w:color w:val="6E7781"/>
          <w:kern w:val="0"/>
          <w:sz w:val="18"/>
          <w:szCs w:val="18"/>
        </w:rPr>
        <w:t>exe</w:t>
      </w:r>
      <w:r w:rsidRPr="00CE150D">
        <w:rPr>
          <w:rFonts w:ascii="Consolas" w:hAnsi="Consolas" w:cs="宋体"/>
          <w:color w:val="6E7781"/>
          <w:kern w:val="0"/>
          <w:sz w:val="18"/>
          <w:szCs w:val="18"/>
        </w:rPr>
        <w:t>文件名添加到</w:t>
      </w:r>
      <w:proofErr w:type="spellStart"/>
      <w:r w:rsidRPr="00CE150D">
        <w:rPr>
          <w:rFonts w:ascii="Consolas" w:hAnsi="Consolas" w:cs="宋体"/>
          <w:color w:val="6E7781"/>
          <w:kern w:val="0"/>
          <w:sz w:val="18"/>
          <w:szCs w:val="18"/>
        </w:rPr>
        <w:t>allExeFiles</w:t>
      </w:r>
      <w:proofErr w:type="spellEnd"/>
      <w:r w:rsidRPr="00CE150D">
        <w:rPr>
          <w:rFonts w:ascii="Consolas" w:hAnsi="Consolas" w:cs="宋体"/>
          <w:color w:val="6E7781"/>
          <w:kern w:val="0"/>
          <w:sz w:val="18"/>
          <w:szCs w:val="18"/>
        </w:rPr>
        <w:t>中，并换行</w:t>
      </w:r>
    </w:p>
    <w:p w14:paraId="7590C5FF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CE150D">
        <w:rPr>
          <w:rFonts w:ascii="Consolas" w:hAnsi="Consolas" w:cs="宋体"/>
          <w:color w:val="8250DF"/>
          <w:kern w:val="0"/>
          <w:sz w:val="18"/>
          <w:szCs w:val="18"/>
        </w:rPr>
        <w:t>strcat</w:t>
      </w:r>
      <w:proofErr w:type="spellEnd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(</w:t>
      </w:r>
      <w:proofErr w:type="spellStart"/>
      <w:proofErr w:type="gramEnd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allExeFiles</w:t>
      </w:r>
      <w:proofErr w:type="spellEnd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, </w:t>
      </w:r>
      <w:proofErr w:type="spellStart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findFileData.cFileName</w:t>
      </w:r>
      <w:proofErr w:type="spellEnd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);</w:t>
      </w:r>
    </w:p>
    <w:p w14:paraId="4E08C926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CE150D">
        <w:rPr>
          <w:rFonts w:ascii="Consolas" w:hAnsi="Consolas" w:cs="宋体"/>
          <w:color w:val="8250DF"/>
          <w:kern w:val="0"/>
          <w:sz w:val="18"/>
          <w:szCs w:val="18"/>
        </w:rPr>
        <w:t>strcat</w:t>
      </w:r>
      <w:proofErr w:type="spellEnd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(</w:t>
      </w:r>
      <w:proofErr w:type="spellStart"/>
      <w:proofErr w:type="gramEnd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allExeFiles</w:t>
      </w:r>
      <w:proofErr w:type="spellEnd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, </w:t>
      </w:r>
      <w:r w:rsidRPr="00CE150D">
        <w:rPr>
          <w:rFonts w:ascii="Consolas" w:hAnsi="Consolas" w:cs="宋体"/>
          <w:color w:val="0A3069"/>
          <w:kern w:val="0"/>
          <w:sz w:val="18"/>
          <w:szCs w:val="18"/>
        </w:rPr>
        <w:t>"</w:t>
      </w:r>
      <w:r w:rsidRPr="00CE150D">
        <w:rPr>
          <w:rFonts w:ascii="Consolas" w:hAnsi="Consolas" w:cs="宋体"/>
          <w:color w:val="B35900"/>
          <w:kern w:val="0"/>
          <w:sz w:val="18"/>
          <w:szCs w:val="18"/>
        </w:rPr>
        <w:t>\n</w:t>
      </w:r>
      <w:r w:rsidRPr="00CE150D">
        <w:rPr>
          <w:rFonts w:ascii="Consolas" w:hAnsi="Consolas" w:cs="宋体"/>
          <w:color w:val="0A3069"/>
          <w:kern w:val="0"/>
          <w:sz w:val="18"/>
          <w:szCs w:val="18"/>
        </w:rPr>
        <w:t>"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);</w:t>
      </w:r>
    </w:p>
    <w:p w14:paraId="4219A2A0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        } </w:t>
      </w:r>
      <w:r w:rsidRPr="00CE150D">
        <w:rPr>
          <w:rFonts w:ascii="Consolas" w:hAnsi="Consolas" w:cs="宋体"/>
          <w:color w:val="B35900"/>
          <w:kern w:val="0"/>
          <w:sz w:val="18"/>
          <w:szCs w:val="18"/>
        </w:rPr>
        <w:t>while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 (</w:t>
      </w:r>
      <w:proofErr w:type="spellStart"/>
      <w:proofErr w:type="gramStart"/>
      <w:r w:rsidRPr="00CE150D">
        <w:rPr>
          <w:rFonts w:ascii="Consolas" w:hAnsi="Consolas" w:cs="宋体"/>
          <w:color w:val="8250DF"/>
          <w:kern w:val="0"/>
          <w:sz w:val="18"/>
          <w:szCs w:val="18"/>
        </w:rPr>
        <w:t>FindNextFileA</w:t>
      </w:r>
      <w:proofErr w:type="spellEnd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(</w:t>
      </w:r>
      <w:proofErr w:type="spellStart"/>
      <w:proofErr w:type="gramEnd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hFind</w:t>
      </w:r>
      <w:proofErr w:type="spellEnd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, </w:t>
      </w:r>
      <w:r w:rsidRPr="00CE150D">
        <w:rPr>
          <w:rFonts w:ascii="Consolas" w:hAnsi="Consolas" w:cs="宋体"/>
          <w:color w:val="B35900"/>
          <w:kern w:val="0"/>
          <w:sz w:val="18"/>
          <w:szCs w:val="18"/>
        </w:rPr>
        <w:t>&amp;</w:t>
      </w:r>
      <w:proofErr w:type="spellStart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findFileData</w:t>
      </w:r>
      <w:proofErr w:type="spellEnd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) </w:t>
      </w:r>
      <w:r w:rsidRPr="00CE150D">
        <w:rPr>
          <w:rFonts w:ascii="Consolas" w:hAnsi="Consolas" w:cs="宋体"/>
          <w:color w:val="B35900"/>
          <w:kern w:val="0"/>
          <w:sz w:val="18"/>
          <w:szCs w:val="18"/>
        </w:rPr>
        <w:t>!=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 </w:t>
      </w:r>
      <w:r w:rsidRPr="00CE150D">
        <w:rPr>
          <w:rFonts w:ascii="Consolas" w:hAnsi="Consolas" w:cs="宋体"/>
          <w:color w:val="0550AE"/>
          <w:kern w:val="0"/>
          <w:sz w:val="18"/>
          <w:szCs w:val="18"/>
        </w:rPr>
        <w:t>0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);</w:t>
      </w:r>
    </w:p>
    <w:p w14:paraId="6C80BC93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        </w:t>
      </w:r>
      <w:proofErr w:type="spellStart"/>
      <w:r w:rsidRPr="00CE150D">
        <w:rPr>
          <w:rFonts w:ascii="Consolas" w:hAnsi="Consolas" w:cs="宋体"/>
          <w:color w:val="8250DF"/>
          <w:kern w:val="0"/>
          <w:sz w:val="18"/>
          <w:szCs w:val="18"/>
        </w:rPr>
        <w:t>FindClose</w:t>
      </w:r>
      <w:proofErr w:type="spellEnd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(</w:t>
      </w:r>
      <w:proofErr w:type="spellStart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hFind</w:t>
      </w:r>
      <w:proofErr w:type="spellEnd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);</w:t>
      </w:r>
    </w:p>
    <w:p w14:paraId="21CF3530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        </w:t>
      </w:r>
      <w:r w:rsidRPr="00CE150D">
        <w:rPr>
          <w:rFonts w:ascii="Consolas" w:hAnsi="Consolas" w:cs="宋体"/>
          <w:color w:val="6E7781"/>
          <w:kern w:val="0"/>
          <w:sz w:val="18"/>
          <w:szCs w:val="18"/>
        </w:rPr>
        <w:t xml:space="preserve">// </w:t>
      </w:r>
      <w:r w:rsidRPr="00CE150D">
        <w:rPr>
          <w:rFonts w:ascii="Consolas" w:hAnsi="Consolas" w:cs="宋体"/>
          <w:color w:val="6E7781"/>
          <w:kern w:val="0"/>
          <w:sz w:val="18"/>
          <w:szCs w:val="18"/>
        </w:rPr>
        <w:t>显示所有文件名</w:t>
      </w:r>
    </w:p>
    <w:p w14:paraId="25382790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CE150D">
        <w:rPr>
          <w:rFonts w:ascii="Consolas" w:hAnsi="Consolas" w:cs="宋体"/>
          <w:color w:val="8250DF"/>
          <w:kern w:val="0"/>
          <w:sz w:val="18"/>
          <w:szCs w:val="18"/>
        </w:rPr>
        <w:t>MessageBoxA</w:t>
      </w:r>
      <w:proofErr w:type="spellEnd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(</w:t>
      </w:r>
      <w:proofErr w:type="gramEnd"/>
      <w:r w:rsidRPr="00CE150D">
        <w:rPr>
          <w:rFonts w:ascii="Consolas" w:hAnsi="Consolas" w:cs="宋体"/>
          <w:color w:val="8250DF"/>
          <w:kern w:val="0"/>
          <w:sz w:val="18"/>
          <w:szCs w:val="18"/>
        </w:rPr>
        <w:t>NULL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, </w:t>
      </w:r>
      <w:proofErr w:type="spellStart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allExeFiles</w:t>
      </w:r>
      <w:proofErr w:type="spellEnd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, </w:t>
      </w:r>
      <w:r w:rsidRPr="00CE150D">
        <w:rPr>
          <w:rFonts w:ascii="Consolas" w:hAnsi="Consolas" w:cs="宋体"/>
          <w:color w:val="0A3069"/>
          <w:kern w:val="0"/>
          <w:sz w:val="18"/>
          <w:szCs w:val="18"/>
        </w:rPr>
        <w:t>"Found exe files"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, </w:t>
      </w:r>
      <w:r w:rsidRPr="00CE150D">
        <w:rPr>
          <w:rFonts w:ascii="Consolas" w:hAnsi="Consolas" w:cs="宋体"/>
          <w:color w:val="8250DF"/>
          <w:kern w:val="0"/>
          <w:sz w:val="18"/>
          <w:szCs w:val="18"/>
        </w:rPr>
        <w:t>MB_OK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);</w:t>
      </w:r>
    </w:p>
    <w:p w14:paraId="765290D5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    }</w:t>
      </w:r>
    </w:p>
    <w:p w14:paraId="588B2D32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}</w:t>
      </w:r>
    </w:p>
    <w:p w14:paraId="6E51ADB4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</w:p>
    <w:p w14:paraId="4E81CABA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B35900"/>
          <w:kern w:val="0"/>
          <w:sz w:val="18"/>
          <w:szCs w:val="18"/>
        </w:rPr>
        <w:t>int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 </w:t>
      </w:r>
      <w:proofErr w:type="gramStart"/>
      <w:r w:rsidRPr="00CE150D">
        <w:rPr>
          <w:rFonts w:ascii="Consolas" w:hAnsi="Consolas" w:cs="宋体"/>
          <w:color w:val="8250DF"/>
          <w:kern w:val="0"/>
          <w:sz w:val="18"/>
          <w:szCs w:val="18"/>
        </w:rPr>
        <w:t>main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(</w:t>
      </w:r>
      <w:proofErr w:type="gramEnd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) </w:t>
      </w:r>
    </w:p>
    <w:p w14:paraId="644B109E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{</w:t>
      </w:r>
    </w:p>
    <w:p w14:paraId="2EC96F71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    </w:t>
      </w:r>
      <w:r w:rsidRPr="00CE150D">
        <w:rPr>
          <w:rFonts w:ascii="Consolas" w:hAnsi="Consolas" w:cs="宋体"/>
          <w:color w:val="6E7781"/>
          <w:kern w:val="0"/>
          <w:sz w:val="18"/>
          <w:szCs w:val="18"/>
        </w:rPr>
        <w:t xml:space="preserve">// </w:t>
      </w:r>
      <w:r w:rsidRPr="00CE150D">
        <w:rPr>
          <w:rFonts w:ascii="Consolas" w:hAnsi="Consolas" w:cs="宋体"/>
          <w:color w:val="6E7781"/>
          <w:kern w:val="0"/>
          <w:sz w:val="18"/>
          <w:szCs w:val="18"/>
        </w:rPr>
        <w:t>设置要搜索的目录路径为</w:t>
      </w:r>
      <w:r w:rsidRPr="00CE150D">
        <w:rPr>
          <w:rFonts w:ascii="Consolas" w:hAnsi="Consolas" w:cs="宋体"/>
          <w:color w:val="6E7781"/>
          <w:kern w:val="0"/>
          <w:sz w:val="18"/>
          <w:szCs w:val="18"/>
        </w:rPr>
        <w:t xml:space="preserve"> E:\.vscode\vscode\code</w:t>
      </w:r>
    </w:p>
    <w:p w14:paraId="00C50710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    </w:t>
      </w:r>
      <w:r w:rsidRPr="00CE150D">
        <w:rPr>
          <w:rFonts w:ascii="Consolas" w:hAnsi="Consolas" w:cs="宋体"/>
          <w:color w:val="B35900"/>
          <w:kern w:val="0"/>
          <w:sz w:val="18"/>
          <w:szCs w:val="18"/>
        </w:rPr>
        <w:t>const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 </w:t>
      </w:r>
      <w:r w:rsidRPr="00CE150D">
        <w:rPr>
          <w:rFonts w:ascii="Consolas" w:hAnsi="Consolas" w:cs="宋体"/>
          <w:color w:val="B35900"/>
          <w:kern w:val="0"/>
          <w:sz w:val="18"/>
          <w:szCs w:val="18"/>
        </w:rPr>
        <w:t>char*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 directory </w:t>
      </w:r>
      <w:r w:rsidRPr="00CE150D">
        <w:rPr>
          <w:rFonts w:ascii="Consolas" w:hAnsi="Consolas" w:cs="宋体"/>
          <w:color w:val="B35900"/>
          <w:kern w:val="0"/>
          <w:sz w:val="18"/>
          <w:szCs w:val="18"/>
        </w:rPr>
        <w:t>=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 </w:t>
      </w:r>
      <w:r w:rsidRPr="00CE150D">
        <w:rPr>
          <w:rFonts w:ascii="Consolas" w:hAnsi="Consolas" w:cs="宋体"/>
          <w:color w:val="0A3069"/>
          <w:kern w:val="0"/>
          <w:sz w:val="18"/>
          <w:szCs w:val="18"/>
        </w:rPr>
        <w:t>"E:</w:t>
      </w:r>
      <w:r w:rsidRPr="00CE150D">
        <w:rPr>
          <w:rFonts w:ascii="Consolas" w:hAnsi="Consolas" w:cs="宋体"/>
          <w:color w:val="B35900"/>
          <w:kern w:val="0"/>
          <w:sz w:val="18"/>
          <w:szCs w:val="18"/>
        </w:rPr>
        <w:t>\\</w:t>
      </w:r>
      <w:r w:rsidRPr="00CE150D">
        <w:rPr>
          <w:rFonts w:ascii="Consolas" w:hAnsi="Consolas" w:cs="宋体"/>
          <w:color w:val="0A3069"/>
          <w:kern w:val="0"/>
          <w:sz w:val="18"/>
          <w:szCs w:val="18"/>
        </w:rPr>
        <w:t>.vscode</w:t>
      </w:r>
      <w:r w:rsidRPr="00CE150D">
        <w:rPr>
          <w:rFonts w:ascii="Consolas" w:hAnsi="Consolas" w:cs="宋体"/>
          <w:color w:val="B35900"/>
          <w:kern w:val="0"/>
          <w:sz w:val="18"/>
          <w:szCs w:val="18"/>
        </w:rPr>
        <w:t>\\</w:t>
      </w:r>
      <w:r w:rsidRPr="00CE150D">
        <w:rPr>
          <w:rFonts w:ascii="Consolas" w:hAnsi="Consolas" w:cs="宋体"/>
          <w:color w:val="0A3069"/>
          <w:kern w:val="0"/>
          <w:sz w:val="18"/>
          <w:szCs w:val="18"/>
        </w:rPr>
        <w:t>vscode</w:t>
      </w:r>
      <w:r w:rsidRPr="00CE150D">
        <w:rPr>
          <w:rFonts w:ascii="Consolas" w:hAnsi="Consolas" w:cs="宋体"/>
          <w:color w:val="B35900"/>
          <w:kern w:val="0"/>
          <w:sz w:val="18"/>
          <w:szCs w:val="18"/>
        </w:rPr>
        <w:t>\\</w:t>
      </w:r>
      <w:r w:rsidRPr="00CE150D">
        <w:rPr>
          <w:rFonts w:ascii="Consolas" w:hAnsi="Consolas" w:cs="宋体"/>
          <w:color w:val="0A3069"/>
          <w:kern w:val="0"/>
          <w:sz w:val="18"/>
          <w:szCs w:val="18"/>
        </w:rPr>
        <w:t>code"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;</w:t>
      </w:r>
    </w:p>
    <w:p w14:paraId="21ACAF74" w14:textId="77777777" w:rsidR="00CE150D" w:rsidRPr="00CE150D" w:rsidRDefault="00CE150D" w:rsidP="00CE150D">
      <w:pPr>
        <w:widowControl/>
        <w:shd w:val="clear" w:color="auto" w:fill="FFFFFF"/>
        <w:spacing w:line="405" w:lineRule="atLeast"/>
        <w:ind w:left="36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    </w:t>
      </w:r>
      <w:proofErr w:type="spellStart"/>
      <w:r w:rsidRPr="00CE150D">
        <w:rPr>
          <w:rFonts w:ascii="Consolas" w:hAnsi="Consolas" w:cs="宋体"/>
          <w:color w:val="8250DF"/>
          <w:kern w:val="0"/>
          <w:sz w:val="18"/>
          <w:szCs w:val="18"/>
        </w:rPr>
        <w:t>SearchAndDisplayExeFiles</w:t>
      </w:r>
      <w:proofErr w:type="spellEnd"/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(directory);</w:t>
      </w:r>
    </w:p>
    <w:p w14:paraId="78D3C948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    </w:t>
      </w:r>
      <w:r w:rsidRPr="00CE150D">
        <w:rPr>
          <w:rFonts w:ascii="Consolas" w:hAnsi="Consolas" w:cs="宋体"/>
          <w:color w:val="8250DF"/>
          <w:kern w:val="0"/>
          <w:sz w:val="18"/>
          <w:szCs w:val="18"/>
        </w:rPr>
        <w:t>system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(</w:t>
      </w:r>
      <w:r w:rsidRPr="00CE150D">
        <w:rPr>
          <w:rFonts w:ascii="Consolas" w:hAnsi="Consolas" w:cs="宋体"/>
          <w:color w:val="0A3069"/>
          <w:kern w:val="0"/>
          <w:sz w:val="18"/>
          <w:szCs w:val="18"/>
        </w:rPr>
        <w:t>"pause"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);</w:t>
      </w:r>
    </w:p>
    <w:p w14:paraId="6FDDDA2F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    </w:t>
      </w:r>
      <w:r w:rsidRPr="00CE150D">
        <w:rPr>
          <w:rFonts w:ascii="Consolas" w:hAnsi="Consolas" w:cs="宋体"/>
          <w:color w:val="B35900"/>
          <w:kern w:val="0"/>
          <w:sz w:val="18"/>
          <w:szCs w:val="18"/>
        </w:rPr>
        <w:t>return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 xml:space="preserve"> </w:t>
      </w:r>
      <w:r w:rsidRPr="00CE150D">
        <w:rPr>
          <w:rFonts w:ascii="Consolas" w:hAnsi="Consolas" w:cs="宋体"/>
          <w:color w:val="0550AE"/>
          <w:kern w:val="0"/>
          <w:sz w:val="18"/>
          <w:szCs w:val="18"/>
        </w:rPr>
        <w:t>0</w:t>
      </w: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;</w:t>
      </w:r>
    </w:p>
    <w:p w14:paraId="2D082B72" w14:textId="77777777" w:rsidR="00CE150D" w:rsidRPr="00CE150D" w:rsidRDefault="00CE150D" w:rsidP="00CE150D">
      <w:pPr>
        <w:pStyle w:val="a9"/>
        <w:widowControl/>
        <w:shd w:val="clear" w:color="auto" w:fill="FFFFFF"/>
        <w:spacing w:line="405" w:lineRule="atLeast"/>
        <w:ind w:left="720" w:firstLineChars="0" w:firstLine="0"/>
        <w:jc w:val="left"/>
        <w:rPr>
          <w:rFonts w:ascii="Consolas" w:hAnsi="Consolas" w:cs="宋体"/>
          <w:color w:val="24292F"/>
          <w:kern w:val="0"/>
          <w:sz w:val="18"/>
          <w:szCs w:val="18"/>
        </w:rPr>
      </w:pPr>
      <w:r w:rsidRPr="00CE150D">
        <w:rPr>
          <w:rFonts w:ascii="Consolas" w:hAnsi="Consolas" w:cs="宋体"/>
          <w:color w:val="24292F"/>
          <w:kern w:val="0"/>
          <w:sz w:val="18"/>
          <w:szCs w:val="18"/>
        </w:rPr>
        <w:t>}</w:t>
      </w:r>
    </w:p>
    <w:p w14:paraId="7950620E" w14:textId="4C017F7C" w:rsidR="00287A8F" w:rsidRDefault="00CE150D" w:rsidP="00287A8F">
      <w:pPr>
        <w:widowControl/>
        <w:ind w:left="720"/>
        <w:rPr>
          <w:color w:val="4472C4" w:themeColor="accent1"/>
        </w:rPr>
      </w:pPr>
      <w:r>
        <w:rPr>
          <w:rFonts w:hint="eastAsia"/>
          <w:color w:val="4472C4" w:themeColor="accent1"/>
        </w:rPr>
        <w:t>运行结果如下：</w:t>
      </w:r>
    </w:p>
    <w:p w14:paraId="2AE00BFD" w14:textId="78266248" w:rsidR="00CE150D" w:rsidRPr="008B251D" w:rsidRDefault="00CE150D" w:rsidP="00CE150D">
      <w:pPr>
        <w:widowControl/>
        <w:ind w:left="720"/>
        <w:jc w:val="center"/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245FEA6F" wp14:editId="7851E0B4">
            <wp:extent cx="5266055" cy="1595755"/>
            <wp:effectExtent l="0" t="0" r="0" b="4445"/>
            <wp:docPr id="277706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7E1CA" w14:textId="73AA13BB" w:rsidR="00287A8F" w:rsidRDefault="00CE150D" w:rsidP="00287A8F">
      <w:pPr>
        <w:widowControl/>
        <w:ind w:left="720"/>
        <w:rPr>
          <w:color w:val="4472C4" w:themeColor="accent1"/>
        </w:rPr>
      </w:pPr>
      <w:r w:rsidRPr="00CE150D">
        <w:rPr>
          <w:rFonts w:hint="eastAsia"/>
          <w:color w:val="4472C4" w:themeColor="accent1"/>
        </w:rPr>
        <w:lastRenderedPageBreak/>
        <w:t>可以看到运行结果正确无误</w:t>
      </w:r>
    </w:p>
    <w:p w14:paraId="1C959317" w14:textId="77777777" w:rsidR="00CE150D" w:rsidRPr="00CE150D" w:rsidRDefault="00CE150D" w:rsidP="00287A8F">
      <w:pPr>
        <w:widowControl/>
        <w:ind w:left="720"/>
        <w:rPr>
          <w:color w:val="4472C4" w:themeColor="accent1"/>
        </w:rPr>
      </w:pPr>
    </w:p>
    <w:p w14:paraId="1DE322D9" w14:textId="13A62C1F" w:rsidR="00287A8F" w:rsidRDefault="00287A8F" w:rsidP="00287A8F">
      <w:pPr>
        <w:widowControl/>
        <w:numPr>
          <w:ilvl w:val="0"/>
          <w:numId w:val="11"/>
        </w:numPr>
      </w:pPr>
      <w:r w:rsidRPr="00917E16">
        <w:rPr>
          <w:rFonts w:hint="eastAsia"/>
        </w:rPr>
        <w:t>编写课本中病毒感染程序的病毒清除程序，其可以用来恢复被感染的任何文件</w:t>
      </w:r>
    </w:p>
    <w:p w14:paraId="33650BC6" w14:textId="3CBDBE91" w:rsidR="00287A8F" w:rsidRDefault="00340773" w:rsidP="00287A8F">
      <w:pPr>
        <w:widowControl/>
        <w:ind w:left="720"/>
        <w:rPr>
          <w:color w:val="4472C4" w:themeColor="accent1"/>
        </w:rPr>
      </w:pPr>
      <w:r w:rsidRPr="00340773">
        <w:rPr>
          <w:rFonts w:hint="eastAsia"/>
          <w:color w:val="4472C4" w:themeColor="accent1"/>
        </w:rPr>
        <w:t>参见实验步骤中的相关内容</w:t>
      </w:r>
      <w:r w:rsidR="00291604">
        <w:rPr>
          <w:rFonts w:hint="eastAsia"/>
          <w:color w:val="4472C4" w:themeColor="accent1"/>
        </w:rPr>
        <w:t>，已经清除了病毒</w:t>
      </w:r>
      <w:r w:rsidR="003A1BF8">
        <w:rPr>
          <w:rFonts w:hint="eastAsia"/>
          <w:color w:val="4472C4" w:themeColor="accent1"/>
        </w:rPr>
        <w:t>，如果要写成程序自动化执行病毒清除任务，可以按照以下代码（需要自定义一些内容）</w:t>
      </w:r>
    </w:p>
    <w:p w14:paraId="55F847E3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#include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</w:t>
      </w:r>
      <w:r w:rsidRPr="00907BC2">
        <w:rPr>
          <w:rFonts w:ascii="Consolas" w:hAnsi="Consolas" w:cs="宋体"/>
          <w:color w:val="032F62"/>
          <w:kern w:val="0"/>
          <w:sz w:val="16"/>
          <w:szCs w:val="16"/>
        </w:rPr>
        <w:t>&lt;</w:t>
      </w:r>
      <w:proofErr w:type="spellStart"/>
      <w:r w:rsidRPr="00907BC2">
        <w:rPr>
          <w:rFonts w:ascii="Consolas" w:hAnsi="Consolas" w:cs="宋体"/>
          <w:color w:val="032F62"/>
          <w:kern w:val="0"/>
          <w:sz w:val="16"/>
          <w:szCs w:val="16"/>
        </w:rPr>
        <w:t>stdio.h</w:t>
      </w:r>
      <w:proofErr w:type="spellEnd"/>
      <w:r w:rsidRPr="00907BC2">
        <w:rPr>
          <w:rFonts w:ascii="Consolas" w:hAnsi="Consolas" w:cs="宋体"/>
          <w:color w:val="032F62"/>
          <w:kern w:val="0"/>
          <w:sz w:val="16"/>
          <w:szCs w:val="16"/>
        </w:rPr>
        <w:t>&gt;</w:t>
      </w:r>
    </w:p>
    <w:p w14:paraId="30EAA842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#include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</w:t>
      </w:r>
      <w:r w:rsidRPr="00907BC2">
        <w:rPr>
          <w:rFonts w:ascii="Consolas" w:hAnsi="Consolas" w:cs="宋体"/>
          <w:color w:val="032F62"/>
          <w:kern w:val="0"/>
          <w:sz w:val="16"/>
          <w:szCs w:val="16"/>
        </w:rPr>
        <w:t>&lt;</w:t>
      </w:r>
      <w:proofErr w:type="spellStart"/>
      <w:r w:rsidRPr="00907BC2">
        <w:rPr>
          <w:rFonts w:ascii="Consolas" w:hAnsi="Consolas" w:cs="宋体"/>
          <w:color w:val="032F62"/>
          <w:kern w:val="0"/>
          <w:sz w:val="16"/>
          <w:szCs w:val="16"/>
        </w:rPr>
        <w:t>stdlib.h</w:t>
      </w:r>
      <w:proofErr w:type="spellEnd"/>
      <w:r w:rsidRPr="00907BC2">
        <w:rPr>
          <w:rFonts w:ascii="Consolas" w:hAnsi="Consolas" w:cs="宋体"/>
          <w:color w:val="032F62"/>
          <w:kern w:val="0"/>
          <w:sz w:val="16"/>
          <w:szCs w:val="16"/>
        </w:rPr>
        <w:t>&gt;</w:t>
      </w:r>
    </w:p>
    <w:p w14:paraId="3545A8D2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#include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</w:t>
      </w:r>
      <w:r w:rsidRPr="00907BC2">
        <w:rPr>
          <w:rFonts w:ascii="Consolas" w:hAnsi="Consolas" w:cs="宋体"/>
          <w:color w:val="032F62"/>
          <w:kern w:val="0"/>
          <w:sz w:val="16"/>
          <w:szCs w:val="16"/>
        </w:rPr>
        <w:t>&lt;</w:t>
      </w:r>
      <w:proofErr w:type="spellStart"/>
      <w:r w:rsidRPr="00907BC2">
        <w:rPr>
          <w:rFonts w:ascii="Consolas" w:hAnsi="Consolas" w:cs="宋体"/>
          <w:color w:val="032F62"/>
          <w:kern w:val="0"/>
          <w:sz w:val="16"/>
          <w:szCs w:val="16"/>
        </w:rPr>
        <w:t>string.h</w:t>
      </w:r>
      <w:proofErr w:type="spellEnd"/>
      <w:r w:rsidRPr="00907BC2">
        <w:rPr>
          <w:rFonts w:ascii="Consolas" w:hAnsi="Consolas" w:cs="宋体"/>
          <w:color w:val="032F62"/>
          <w:kern w:val="0"/>
          <w:sz w:val="16"/>
          <w:szCs w:val="16"/>
        </w:rPr>
        <w:t>&gt;</w:t>
      </w:r>
    </w:p>
    <w:p w14:paraId="4C6A46A5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</w:p>
    <w:p w14:paraId="24251749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6A737D"/>
          <w:kern w:val="0"/>
          <w:sz w:val="16"/>
          <w:szCs w:val="16"/>
        </w:rPr>
        <w:t xml:space="preserve">// </w:t>
      </w:r>
      <w:r w:rsidRPr="00907BC2">
        <w:rPr>
          <w:rFonts w:ascii="Consolas" w:hAnsi="Consolas" w:cs="宋体"/>
          <w:color w:val="6A737D"/>
          <w:kern w:val="0"/>
          <w:sz w:val="16"/>
          <w:szCs w:val="16"/>
        </w:rPr>
        <w:t>假设函数来查找病毒签名并清除病毒代码</w:t>
      </w:r>
    </w:p>
    <w:p w14:paraId="3DFB2236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void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</w:t>
      </w:r>
      <w:proofErr w:type="spellStart"/>
      <w:r w:rsidRPr="00907BC2">
        <w:rPr>
          <w:rFonts w:ascii="Consolas" w:hAnsi="Consolas" w:cs="宋体"/>
          <w:color w:val="6F42C1"/>
          <w:kern w:val="0"/>
          <w:sz w:val="16"/>
          <w:szCs w:val="16"/>
        </w:rPr>
        <w:t>clean_</w:t>
      </w:r>
      <w:proofErr w:type="gramStart"/>
      <w:r w:rsidRPr="00907BC2">
        <w:rPr>
          <w:rFonts w:ascii="Consolas" w:hAnsi="Consolas" w:cs="宋体"/>
          <w:color w:val="6F42C1"/>
          <w:kern w:val="0"/>
          <w:sz w:val="16"/>
          <w:szCs w:val="16"/>
        </w:rPr>
        <w:t>virus</w:t>
      </w:r>
      <w:proofErr w:type="spell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(</w:t>
      </w:r>
      <w:proofErr w:type="gramEnd"/>
      <w:r w:rsidRPr="00907BC2">
        <w:rPr>
          <w:rFonts w:ascii="Consolas" w:hAnsi="Consolas" w:cs="宋体"/>
          <w:color w:val="6F42C1"/>
          <w:kern w:val="0"/>
          <w:sz w:val="16"/>
          <w:szCs w:val="16"/>
        </w:rPr>
        <w:t>FILE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</w:t>
      </w: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*</w:t>
      </w:r>
      <w:r w:rsidRPr="00907BC2">
        <w:rPr>
          <w:rFonts w:ascii="Consolas" w:hAnsi="Consolas" w:cs="宋体"/>
          <w:color w:val="E36209"/>
          <w:kern w:val="0"/>
          <w:sz w:val="16"/>
          <w:szCs w:val="16"/>
        </w:rPr>
        <w:t>file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) {</w:t>
      </w:r>
    </w:p>
    <w:p w14:paraId="665C5186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    </w:t>
      </w:r>
      <w:r w:rsidRPr="00907BC2">
        <w:rPr>
          <w:rFonts w:ascii="Consolas" w:hAnsi="Consolas" w:cs="宋体"/>
          <w:color w:val="6A737D"/>
          <w:kern w:val="0"/>
          <w:sz w:val="16"/>
          <w:szCs w:val="16"/>
        </w:rPr>
        <w:t xml:space="preserve">// </w:t>
      </w:r>
      <w:r w:rsidRPr="00907BC2">
        <w:rPr>
          <w:rFonts w:ascii="Consolas" w:hAnsi="Consolas" w:cs="宋体"/>
          <w:color w:val="6A737D"/>
          <w:kern w:val="0"/>
          <w:sz w:val="16"/>
          <w:szCs w:val="16"/>
        </w:rPr>
        <w:t>定位病毒签名</w:t>
      </w:r>
    </w:p>
    <w:p w14:paraId="7EB06EB2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    </w:t>
      </w:r>
      <w:proofErr w:type="spellStart"/>
      <w:r w:rsidRPr="00907BC2">
        <w:rPr>
          <w:rFonts w:ascii="Consolas" w:hAnsi="Consolas" w:cs="宋体"/>
          <w:color w:val="6F42C1"/>
          <w:kern w:val="0"/>
          <w:sz w:val="16"/>
          <w:szCs w:val="16"/>
        </w:rPr>
        <w:t>fseek</w:t>
      </w:r>
      <w:proofErr w:type="spell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(</w:t>
      </w:r>
      <w:r w:rsidRPr="00907BC2">
        <w:rPr>
          <w:rFonts w:ascii="Consolas" w:hAnsi="Consolas" w:cs="宋体"/>
          <w:color w:val="E36209"/>
          <w:kern w:val="0"/>
          <w:sz w:val="16"/>
          <w:szCs w:val="16"/>
        </w:rPr>
        <w:t>file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, </w:t>
      </w:r>
      <w:r w:rsidRPr="00907BC2">
        <w:rPr>
          <w:rFonts w:ascii="Consolas" w:hAnsi="Consolas" w:cs="宋体"/>
          <w:color w:val="005CC5"/>
          <w:kern w:val="0"/>
          <w:sz w:val="16"/>
          <w:szCs w:val="16"/>
        </w:rPr>
        <w:t>0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, </w:t>
      </w:r>
      <w:r w:rsidRPr="00907BC2">
        <w:rPr>
          <w:rFonts w:ascii="Consolas" w:hAnsi="Consolas" w:cs="宋体"/>
          <w:color w:val="6F42C1"/>
          <w:kern w:val="0"/>
          <w:sz w:val="16"/>
          <w:szCs w:val="16"/>
        </w:rPr>
        <w:t>SEEK_SET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);</w:t>
      </w:r>
      <w:r w:rsidRPr="00907BC2">
        <w:rPr>
          <w:rFonts w:ascii="Consolas" w:hAnsi="Consolas" w:cs="宋体"/>
          <w:color w:val="6A737D"/>
          <w:kern w:val="0"/>
          <w:sz w:val="16"/>
          <w:szCs w:val="16"/>
        </w:rPr>
        <w:t xml:space="preserve"> // </w:t>
      </w:r>
      <w:r w:rsidRPr="00907BC2">
        <w:rPr>
          <w:rFonts w:ascii="Consolas" w:hAnsi="Consolas" w:cs="宋体"/>
          <w:color w:val="6A737D"/>
          <w:kern w:val="0"/>
          <w:sz w:val="16"/>
          <w:szCs w:val="16"/>
        </w:rPr>
        <w:t>从文件头开始扫描</w:t>
      </w:r>
    </w:p>
    <w:p w14:paraId="5193ADE1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    </w:t>
      </w: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unsigned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</w:t>
      </w: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char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buffer[</w:t>
      </w:r>
      <w:r w:rsidRPr="00907BC2">
        <w:rPr>
          <w:rFonts w:ascii="Consolas" w:hAnsi="Consolas" w:cs="宋体"/>
          <w:color w:val="005CC5"/>
          <w:kern w:val="0"/>
          <w:sz w:val="16"/>
          <w:szCs w:val="16"/>
        </w:rPr>
        <w:t>4096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];</w:t>
      </w:r>
      <w:r w:rsidRPr="00907BC2">
        <w:rPr>
          <w:rFonts w:ascii="Consolas" w:hAnsi="Consolas" w:cs="宋体"/>
          <w:color w:val="6A737D"/>
          <w:kern w:val="0"/>
          <w:sz w:val="16"/>
          <w:szCs w:val="16"/>
        </w:rPr>
        <w:t xml:space="preserve"> // </w:t>
      </w:r>
      <w:r w:rsidRPr="00907BC2">
        <w:rPr>
          <w:rFonts w:ascii="Consolas" w:hAnsi="Consolas" w:cs="宋体"/>
          <w:color w:val="6A737D"/>
          <w:kern w:val="0"/>
          <w:sz w:val="16"/>
          <w:szCs w:val="16"/>
        </w:rPr>
        <w:t>假设文件足够小</w:t>
      </w:r>
    </w:p>
    <w:p w14:paraId="0E13E0DA" w14:textId="4B8D33EE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    </w:t>
      </w:r>
      <w:proofErr w:type="spellStart"/>
      <w:proofErr w:type="gramStart"/>
      <w:r w:rsidRPr="00907BC2">
        <w:rPr>
          <w:rFonts w:ascii="Consolas" w:hAnsi="Consolas" w:cs="宋体"/>
          <w:color w:val="6F42C1"/>
          <w:kern w:val="0"/>
          <w:sz w:val="16"/>
          <w:szCs w:val="16"/>
        </w:rPr>
        <w:t>fread</w:t>
      </w:r>
      <w:proofErr w:type="spell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(</w:t>
      </w:r>
      <w:proofErr w:type="gram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buffer, </w:t>
      </w:r>
      <w:proofErr w:type="spellStart"/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sizeof</w:t>
      </w:r>
      <w:proofErr w:type="spell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(buffer), </w:t>
      </w:r>
      <w:r w:rsidRPr="00907BC2">
        <w:rPr>
          <w:rFonts w:ascii="Consolas" w:hAnsi="Consolas" w:cs="宋体"/>
          <w:color w:val="005CC5"/>
          <w:kern w:val="0"/>
          <w:sz w:val="16"/>
          <w:szCs w:val="16"/>
        </w:rPr>
        <w:t>1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, </w:t>
      </w:r>
      <w:r w:rsidRPr="00907BC2">
        <w:rPr>
          <w:rFonts w:ascii="Consolas" w:hAnsi="Consolas" w:cs="宋体"/>
          <w:color w:val="E36209"/>
          <w:kern w:val="0"/>
          <w:sz w:val="16"/>
          <w:szCs w:val="16"/>
        </w:rPr>
        <w:t>file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);</w:t>
      </w:r>
    </w:p>
    <w:p w14:paraId="2BA5BB87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    </w:t>
      </w:r>
      <w:r w:rsidRPr="00907BC2">
        <w:rPr>
          <w:rFonts w:ascii="Consolas" w:hAnsi="Consolas" w:cs="宋体"/>
          <w:color w:val="6A737D"/>
          <w:kern w:val="0"/>
          <w:sz w:val="16"/>
          <w:szCs w:val="16"/>
        </w:rPr>
        <w:t xml:space="preserve">// </w:t>
      </w:r>
      <w:r w:rsidRPr="00907BC2">
        <w:rPr>
          <w:rFonts w:ascii="Consolas" w:hAnsi="Consolas" w:cs="宋体"/>
          <w:color w:val="6A737D"/>
          <w:kern w:val="0"/>
          <w:sz w:val="16"/>
          <w:szCs w:val="16"/>
        </w:rPr>
        <w:t>查找病毒签名，并清除代码</w:t>
      </w:r>
    </w:p>
    <w:p w14:paraId="1017E397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    </w:t>
      </w: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for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(</w:t>
      </w: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int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</w:t>
      </w:r>
      <w:proofErr w:type="spellStart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i</w:t>
      </w:r>
      <w:proofErr w:type="spell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</w:t>
      </w: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=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</w:t>
      </w:r>
      <w:r w:rsidRPr="00907BC2">
        <w:rPr>
          <w:rFonts w:ascii="Consolas" w:hAnsi="Consolas" w:cs="宋体"/>
          <w:color w:val="005CC5"/>
          <w:kern w:val="0"/>
          <w:sz w:val="16"/>
          <w:szCs w:val="16"/>
        </w:rPr>
        <w:t>0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; </w:t>
      </w:r>
      <w:proofErr w:type="spellStart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i</w:t>
      </w:r>
      <w:proofErr w:type="spell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</w:t>
      </w: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&lt;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</w:t>
      </w:r>
      <w:proofErr w:type="spellStart"/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sizeof</w:t>
      </w:r>
      <w:proofErr w:type="spell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(buffer); </w:t>
      </w:r>
      <w:proofErr w:type="spellStart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i</w:t>
      </w:r>
      <w:proofErr w:type="spellEnd"/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++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) {</w:t>
      </w:r>
    </w:p>
    <w:p w14:paraId="7F82DE82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        </w:t>
      </w: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if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(</w:t>
      </w:r>
      <w:proofErr w:type="spellStart"/>
      <w:r w:rsidRPr="00907BC2">
        <w:rPr>
          <w:rFonts w:ascii="Consolas" w:hAnsi="Consolas" w:cs="宋体"/>
          <w:color w:val="6F42C1"/>
          <w:kern w:val="0"/>
          <w:sz w:val="16"/>
          <w:szCs w:val="16"/>
        </w:rPr>
        <w:t>memcmp</w:t>
      </w:r>
      <w:proofErr w:type="spell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(buffer </w:t>
      </w: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+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</w:t>
      </w:r>
      <w:proofErr w:type="spellStart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i</w:t>
      </w:r>
      <w:proofErr w:type="spell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, </w:t>
      </w:r>
      <w:r w:rsidRPr="00907BC2">
        <w:rPr>
          <w:rFonts w:ascii="Consolas" w:hAnsi="Consolas" w:cs="宋体"/>
          <w:color w:val="032F62"/>
          <w:kern w:val="0"/>
          <w:sz w:val="16"/>
          <w:szCs w:val="16"/>
        </w:rPr>
        <w:t>"HUM8_SIG"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, </w:t>
      </w:r>
      <w:r w:rsidRPr="00907BC2">
        <w:rPr>
          <w:rFonts w:ascii="Consolas" w:hAnsi="Consolas" w:cs="宋体"/>
          <w:color w:val="005CC5"/>
          <w:kern w:val="0"/>
          <w:sz w:val="16"/>
          <w:szCs w:val="16"/>
        </w:rPr>
        <w:t>8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) </w:t>
      </w: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==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</w:t>
      </w:r>
      <w:r w:rsidRPr="00907BC2">
        <w:rPr>
          <w:rFonts w:ascii="Consolas" w:hAnsi="Consolas" w:cs="宋体"/>
          <w:color w:val="005CC5"/>
          <w:kern w:val="0"/>
          <w:sz w:val="16"/>
          <w:szCs w:val="16"/>
        </w:rPr>
        <w:t>0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) {</w:t>
      </w:r>
      <w:r w:rsidRPr="00907BC2">
        <w:rPr>
          <w:rFonts w:ascii="Consolas" w:hAnsi="Consolas" w:cs="宋体"/>
          <w:color w:val="6A737D"/>
          <w:kern w:val="0"/>
          <w:sz w:val="16"/>
          <w:szCs w:val="16"/>
        </w:rPr>
        <w:t xml:space="preserve"> // </w:t>
      </w:r>
      <w:r w:rsidRPr="00907BC2">
        <w:rPr>
          <w:rFonts w:ascii="Consolas" w:hAnsi="Consolas" w:cs="宋体"/>
          <w:color w:val="6A737D"/>
          <w:kern w:val="0"/>
          <w:sz w:val="16"/>
          <w:szCs w:val="16"/>
        </w:rPr>
        <w:t>假设病毒签名为</w:t>
      </w:r>
      <w:r w:rsidRPr="00907BC2">
        <w:rPr>
          <w:rFonts w:ascii="Consolas" w:hAnsi="Consolas" w:cs="宋体"/>
          <w:color w:val="6A737D"/>
          <w:kern w:val="0"/>
          <w:sz w:val="16"/>
          <w:szCs w:val="16"/>
        </w:rPr>
        <w:t xml:space="preserve"> "HUM8_SIG"</w:t>
      </w:r>
    </w:p>
    <w:p w14:paraId="5A9F2C71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            </w:t>
      </w:r>
      <w:proofErr w:type="spellStart"/>
      <w:r w:rsidRPr="00907BC2">
        <w:rPr>
          <w:rFonts w:ascii="Consolas" w:hAnsi="Consolas" w:cs="宋体"/>
          <w:color w:val="6F42C1"/>
          <w:kern w:val="0"/>
          <w:sz w:val="16"/>
          <w:szCs w:val="16"/>
        </w:rPr>
        <w:t>memset</w:t>
      </w:r>
      <w:proofErr w:type="spell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(buffer </w:t>
      </w: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+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</w:t>
      </w:r>
      <w:proofErr w:type="spellStart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i</w:t>
      </w:r>
      <w:proofErr w:type="spell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, </w:t>
      </w:r>
      <w:r w:rsidRPr="00907BC2">
        <w:rPr>
          <w:rFonts w:ascii="Consolas" w:hAnsi="Consolas" w:cs="宋体"/>
          <w:color w:val="005CC5"/>
          <w:kern w:val="0"/>
          <w:sz w:val="16"/>
          <w:szCs w:val="16"/>
        </w:rPr>
        <w:t>0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, </w:t>
      </w:r>
      <w:r w:rsidRPr="00907BC2">
        <w:rPr>
          <w:rFonts w:ascii="Consolas" w:hAnsi="Consolas" w:cs="宋体"/>
          <w:color w:val="005CC5"/>
          <w:kern w:val="0"/>
          <w:sz w:val="16"/>
          <w:szCs w:val="16"/>
        </w:rPr>
        <w:t>8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);</w:t>
      </w:r>
      <w:r w:rsidRPr="00907BC2">
        <w:rPr>
          <w:rFonts w:ascii="Consolas" w:hAnsi="Consolas" w:cs="宋体"/>
          <w:color w:val="6A737D"/>
          <w:kern w:val="0"/>
          <w:sz w:val="16"/>
          <w:szCs w:val="16"/>
        </w:rPr>
        <w:t xml:space="preserve"> // </w:t>
      </w:r>
      <w:r w:rsidRPr="00907BC2">
        <w:rPr>
          <w:rFonts w:ascii="Consolas" w:hAnsi="Consolas" w:cs="宋体"/>
          <w:color w:val="6A737D"/>
          <w:kern w:val="0"/>
          <w:sz w:val="16"/>
          <w:szCs w:val="16"/>
        </w:rPr>
        <w:t>清除病毒代码</w:t>
      </w:r>
    </w:p>
    <w:p w14:paraId="2778D7C6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            </w:t>
      </w:r>
      <w:proofErr w:type="spellStart"/>
      <w:proofErr w:type="gramStart"/>
      <w:r w:rsidRPr="00907BC2">
        <w:rPr>
          <w:rFonts w:ascii="Consolas" w:hAnsi="Consolas" w:cs="宋体"/>
          <w:color w:val="6F42C1"/>
          <w:kern w:val="0"/>
          <w:sz w:val="16"/>
          <w:szCs w:val="16"/>
        </w:rPr>
        <w:t>fseek</w:t>
      </w:r>
      <w:proofErr w:type="spell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(</w:t>
      </w:r>
      <w:proofErr w:type="gramEnd"/>
      <w:r w:rsidRPr="00907BC2">
        <w:rPr>
          <w:rFonts w:ascii="Consolas" w:hAnsi="Consolas" w:cs="宋体"/>
          <w:color w:val="E36209"/>
          <w:kern w:val="0"/>
          <w:sz w:val="16"/>
          <w:szCs w:val="16"/>
        </w:rPr>
        <w:t>file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, </w:t>
      </w:r>
      <w:proofErr w:type="spellStart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i</w:t>
      </w:r>
      <w:proofErr w:type="spell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, </w:t>
      </w:r>
      <w:r w:rsidRPr="00907BC2">
        <w:rPr>
          <w:rFonts w:ascii="Consolas" w:hAnsi="Consolas" w:cs="宋体"/>
          <w:color w:val="6F42C1"/>
          <w:kern w:val="0"/>
          <w:sz w:val="16"/>
          <w:szCs w:val="16"/>
        </w:rPr>
        <w:t>SEEK_SET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);</w:t>
      </w:r>
    </w:p>
    <w:p w14:paraId="61FA8FE8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            </w:t>
      </w:r>
      <w:proofErr w:type="spellStart"/>
      <w:r w:rsidRPr="00907BC2">
        <w:rPr>
          <w:rFonts w:ascii="Consolas" w:hAnsi="Consolas" w:cs="宋体"/>
          <w:color w:val="6F42C1"/>
          <w:kern w:val="0"/>
          <w:sz w:val="16"/>
          <w:szCs w:val="16"/>
        </w:rPr>
        <w:t>fwrite</w:t>
      </w:r>
      <w:proofErr w:type="spell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(buffer </w:t>
      </w: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+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</w:t>
      </w:r>
      <w:proofErr w:type="spellStart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i</w:t>
      </w:r>
      <w:proofErr w:type="spell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, </w:t>
      </w:r>
      <w:r w:rsidRPr="00907BC2">
        <w:rPr>
          <w:rFonts w:ascii="Consolas" w:hAnsi="Consolas" w:cs="宋体"/>
          <w:color w:val="005CC5"/>
          <w:kern w:val="0"/>
          <w:sz w:val="16"/>
          <w:szCs w:val="16"/>
        </w:rPr>
        <w:t>8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, </w:t>
      </w:r>
      <w:r w:rsidRPr="00907BC2">
        <w:rPr>
          <w:rFonts w:ascii="Consolas" w:hAnsi="Consolas" w:cs="宋体"/>
          <w:color w:val="005CC5"/>
          <w:kern w:val="0"/>
          <w:sz w:val="16"/>
          <w:szCs w:val="16"/>
        </w:rPr>
        <w:t>1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, </w:t>
      </w:r>
      <w:r w:rsidRPr="00907BC2">
        <w:rPr>
          <w:rFonts w:ascii="Consolas" w:hAnsi="Consolas" w:cs="宋体"/>
          <w:color w:val="E36209"/>
          <w:kern w:val="0"/>
          <w:sz w:val="16"/>
          <w:szCs w:val="16"/>
        </w:rPr>
        <w:t>file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);</w:t>
      </w:r>
      <w:r w:rsidRPr="00907BC2">
        <w:rPr>
          <w:rFonts w:ascii="Consolas" w:hAnsi="Consolas" w:cs="宋体"/>
          <w:color w:val="6A737D"/>
          <w:kern w:val="0"/>
          <w:sz w:val="16"/>
          <w:szCs w:val="16"/>
        </w:rPr>
        <w:t xml:space="preserve"> // </w:t>
      </w:r>
      <w:r w:rsidRPr="00907BC2">
        <w:rPr>
          <w:rFonts w:ascii="Consolas" w:hAnsi="Consolas" w:cs="宋体"/>
          <w:color w:val="6A737D"/>
          <w:kern w:val="0"/>
          <w:sz w:val="16"/>
          <w:szCs w:val="16"/>
        </w:rPr>
        <w:t>写回去</w:t>
      </w:r>
    </w:p>
    <w:p w14:paraId="646FB456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            </w:t>
      </w: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break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;</w:t>
      </w:r>
    </w:p>
    <w:p w14:paraId="2C662727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        }</w:t>
      </w:r>
    </w:p>
    <w:p w14:paraId="65F8C9D3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    }</w:t>
      </w:r>
    </w:p>
    <w:p w14:paraId="14638882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}</w:t>
      </w:r>
    </w:p>
    <w:p w14:paraId="4978A96F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</w:p>
    <w:p w14:paraId="3508E8BB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6A737D"/>
          <w:kern w:val="0"/>
          <w:sz w:val="16"/>
          <w:szCs w:val="16"/>
        </w:rPr>
        <w:t xml:space="preserve">// </w:t>
      </w:r>
      <w:r w:rsidRPr="00907BC2">
        <w:rPr>
          <w:rFonts w:ascii="Consolas" w:hAnsi="Consolas" w:cs="宋体"/>
          <w:color w:val="6A737D"/>
          <w:kern w:val="0"/>
          <w:sz w:val="16"/>
          <w:szCs w:val="16"/>
        </w:rPr>
        <w:t>改回入口地址的函数</w:t>
      </w:r>
    </w:p>
    <w:p w14:paraId="31D52CDE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void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</w:t>
      </w:r>
      <w:proofErr w:type="spellStart"/>
      <w:r w:rsidRPr="00907BC2">
        <w:rPr>
          <w:rFonts w:ascii="Consolas" w:hAnsi="Consolas" w:cs="宋体"/>
          <w:color w:val="6F42C1"/>
          <w:kern w:val="0"/>
          <w:sz w:val="16"/>
          <w:szCs w:val="16"/>
        </w:rPr>
        <w:t>reset_entry_</w:t>
      </w:r>
      <w:proofErr w:type="gramStart"/>
      <w:r w:rsidRPr="00907BC2">
        <w:rPr>
          <w:rFonts w:ascii="Consolas" w:hAnsi="Consolas" w:cs="宋体"/>
          <w:color w:val="6F42C1"/>
          <w:kern w:val="0"/>
          <w:sz w:val="16"/>
          <w:szCs w:val="16"/>
        </w:rPr>
        <w:t>point</w:t>
      </w:r>
      <w:proofErr w:type="spell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(</w:t>
      </w:r>
      <w:proofErr w:type="gramEnd"/>
      <w:r w:rsidRPr="00907BC2">
        <w:rPr>
          <w:rFonts w:ascii="Consolas" w:hAnsi="Consolas" w:cs="宋体"/>
          <w:color w:val="6F42C1"/>
          <w:kern w:val="0"/>
          <w:sz w:val="16"/>
          <w:szCs w:val="16"/>
        </w:rPr>
        <w:t>FILE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</w:t>
      </w: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*</w:t>
      </w:r>
      <w:r w:rsidRPr="00907BC2">
        <w:rPr>
          <w:rFonts w:ascii="Consolas" w:hAnsi="Consolas" w:cs="宋体"/>
          <w:color w:val="E36209"/>
          <w:kern w:val="0"/>
          <w:sz w:val="16"/>
          <w:szCs w:val="16"/>
        </w:rPr>
        <w:t>file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) {</w:t>
      </w:r>
    </w:p>
    <w:p w14:paraId="5A271FCE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    </w:t>
      </w:r>
      <w:proofErr w:type="spellStart"/>
      <w:r w:rsidRPr="00907BC2">
        <w:rPr>
          <w:rFonts w:ascii="Consolas" w:hAnsi="Consolas" w:cs="宋体"/>
          <w:color w:val="6F42C1"/>
          <w:kern w:val="0"/>
          <w:sz w:val="16"/>
          <w:szCs w:val="16"/>
        </w:rPr>
        <w:t>fseek</w:t>
      </w:r>
      <w:proofErr w:type="spell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(</w:t>
      </w:r>
      <w:r w:rsidRPr="00907BC2">
        <w:rPr>
          <w:rFonts w:ascii="Consolas" w:hAnsi="Consolas" w:cs="宋体"/>
          <w:color w:val="E36209"/>
          <w:kern w:val="0"/>
          <w:sz w:val="16"/>
          <w:szCs w:val="16"/>
        </w:rPr>
        <w:t>file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, </w:t>
      </w: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0x</w:t>
      </w:r>
      <w:r w:rsidRPr="00907BC2">
        <w:rPr>
          <w:rFonts w:ascii="Consolas" w:hAnsi="Consolas" w:cs="宋体"/>
          <w:color w:val="005CC5"/>
          <w:kern w:val="0"/>
          <w:sz w:val="16"/>
          <w:szCs w:val="16"/>
        </w:rPr>
        <w:t>18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, </w:t>
      </w:r>
      <w:r w:rsidRPr="00907BC2">
        <w:rPr>
          <w:rFonts w:ascii="Consolas" w:hAnsi="Consolas" w:cs="宋体"/>
          <w:color w:val="6F42C1"/>
          <w:kern w:val="0"/>
          <w:sz w:val="16"/>
          <w:szCs w:val="16"/>
        </w:rPr>
        <w:t>SEEK_SET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);</w:t>
      </w:r>
      <w:r w:rsidRPr="00907BC2">
        <w:rPr>
          <w:rFonts w:ascii="Consolas" w:hAnsi="Consolas" w:cs="宋体"/>
          <w:color w:val="6A737D"/>
          <w:kern w:val="0"/>
          <w:sz w:val="16"/>
          <w:szCs w:val="16"/>
        </w:rPr>
        <w:t xml:space="preserve"> // </w:t>
      </w:r>
      <w:r w:rsidRPr="00907BC2">
        <w:rPr>
          <w:rFonts w:ascii="Consolas" w:hAnsi="Consolas" w:cs="宋体"/>
          <w:color w:val="6A737D"/>
          <w:kern w:val="0"/>
          <w:sz w:val="16"/>
          <w:szCs w:val="16"/>
        </w:rPr>
        <w:t>假设入口地址在文件偏移</w:t>
      </w:r>
      <w:r w:rsidRPr="00907BC2">
        <w:rPr>
          <w:rFonts w:ascii="Consolas" w:hAnsi="Consolas" w:cs="宋体"/>
          <w:color w:val="6A737D"/>
          <w:kern w:val="0"/>
          <w:sz w:val="16"/>
          <w:szCs w:val="16"/>
        </w:rPr>
        <w:t>0x18</w:t>
      </w:r>
    </w:p>
    <w:p w14:paraId="29FC15E7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    </w:t>
      </w: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unsigned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</w:t>
      </w: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int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</w:t>
      </w:r>
      <w:proofErr w:type="spellStart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entry_address</w:t>
      </w:r>
      <w:proofErr w:type="spell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</w:t>
      </w: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=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</w:t>
      </w:r>
      <w:r w:rsidRPr="00907BC2">
        <w:rPr>
          <w:rFonts w:ascii="Consolas" w:hAnsi="Consolas" w:cs="宋体"/>
          <w:color w:val="005CC5"/>
          <w:kern w:val="0"/>
          <w:sz w:val="16"/>
          <w:szCs w:val="16"/>
        </w:rPr>
        <w:t>12457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;</w:t>
      </w:r>
    </w:p>
    <w:p w14:paraId="46E10041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    </w:t>
      </w:r>
      <w:proofErr w:type="spellStart"/>
      <w:proofErr w:type="gramStart"/>
      <w:r w:rsidRPr="00907BC2">
        <w:rPr>
          <w:rFonts w:ascii="Consolas" w:hAnsi="Consolas" w:cs="宋体"/>
          <w:color w:val="6F42C1"/>
          <w:kern w:val="0"/>
          <w:sz w:val="16"/>
          <w:szCs w:val="16"/>
        </w:rPr>
        <w:t>fwrite</w:t>
      </w:r>
      <w:proofErr w:type="spell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(</w:t>
      </w:r>
      <w:proofErr w:type="gramEnd"/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&amp;</w:t>
      </w:r>
      <w:proofErr w:type="spellStart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entry_address</w:t>
      </w:r>
      <w:proofErr w:type="spell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, </w:t>
      </w:r>
      <w:proofErr w:type="spellStart"/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sizeof</w:t>
      </w:r>
      <w:proofErr w:type="spell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(</w:t>
      </w:r>
      <w:proofErr w:type="spellStart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entry_address</w:t>
      </w:r>
      <w:proofErr w:type="spell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), </w:t>
      </w:r>
      <w:r w:rsidRPr="00907BC2">
        <w:rPr>
          <w:rFonts w:ascii="Consolas" w:hAnsi="Consolas" w:cs="宋体"/>
          <w:color w:val="005CC5"/>
          <w:kern w:val="0"/>
          <w:sz w:val="16"/>
          <w:szCs w:val="16"/>
        </w:rPr>
        <w:t>1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, </w:t>
      </w:r>
      <w:r w:rsidRPr="00907BC2">
        <w:rPr>
          <w:rFonts w:ascii="Consolas" w:hAnsi="Consolas" w:cs="宋体"/>
          <w:color w:val="E36209"/>
          <w:kern w:val="0"/>
          <w:sz w:val="16"/>
          <w:szCs w:val="16"/>
        </w:rPr>
        <w:t>file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);</w:t>
      </w:r>
    </w:p>
    <w:p w14:paraId="40D3A670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}</w:t>
      </w:r>
    </w:p>
    <w:p w14:paraId="12A4F4F3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</w:p>
    <w:p w14:paraId="5D55D515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int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</w:t>
      </w:r>
      <w:proofErr w:type="gramStart"/>
      <w:r w:rsidRPr="00907BC2">
        <w:rPr>
          <w:rFonts w:ascii="Consolas" w:hAnsi="Consolas" w:cs="宋体"/>
          <w:color w:val="6F42C1"/>
          <w:kern w:val="0"/>
          <w:sz w:val="16"/>
          <w:szCs w:val="16"/>
        </w:rPr>
        <w:t>main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(</w:t>
      </w:r>
      <w:proofErr w:type="gramEnd"/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int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</w:t>
      </w:r>
      <w:proofErr w:type="spellStart"/>
      <w:r w:rsidRPr="00907BC2">
        <w:rPr>
          <w:rFonts w:ascii="Consolas" w:hAnsi="Consolas" w:cs="宋体"/>
          <w:color w:val="E36209"/>
          <w:kern w:val="0"/>
          <w:sz w:val="16"/>
          <w:szCs w:val="16"/>
        </w:rPr>
        <w:t>argc</w:t>
      </w:r>
      <w:proofErr w:type="spell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, </w:t>
      </w: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char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</w:t>
      </w: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*</w:t>
      </w:r>
      <w:proofErr w:type="spellStart"/>
      <w:r w:rsidRPr="00907BC2">
        <w:rPr>
          <w:rFonts w:ascii="Consolas" w:hAnsi="Consolas" w:cs="宋体"/>
          <w:color w:val="E36209"/>
          <w:kern w:val="0"/>
          <w:sz w:val="16"/>
          <w:szCs w:val="16"/>
        </w:rPr>
        <w:t>argv</w:t>
      </w:r>
      <w:proofErr w:type="spellEnd"/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[]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) {</w:t>
      </w:r>
    </w:p>
    <w:p w14:paraId="40DC796B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    </w:t>
      </w: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if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(</w:t>
      </w:r>
      <w:proofErr w:type="spellStart"/>
      <w:proofErr w:type="gramStart"/>
      <w:r w:rsidRPr="00907BC2">
        <w:rPr>
          <w:rFonts w:ascii="Consolas" w:hAnsi="Consolas" w:cs="宋体"/>
          <w:color w:val="E36209"/>
          <w:kern w:val="0"/>
          <w:sz w:val="16"/>
          <w:szCs w:val="16"/>
        </w:rPr>
        <w:t>argc</w:t>
      </w:r>
      <w:proofErr w:type="spell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</w:t>
      </w: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!</w:t>
      </w:r>
      <w:proofErr w:type="gramEnd"/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=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</w:t>
      </w:r>
      <w:r w:rsidRPr="00907BC2">
        <w:rPr>
          <w:rFonts w:ascii="Consolas" w:hAnsi="Consolas" w:cs="宋体"/>
          <w:color w:val="005CC5"/>
          <w:kern w:val="0"/>
          <w:sz w:val="16"/>
          <w:szCs w:val="16"/>
        </w:rPr>
        <w:t>2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) {</w:t>
      </w:r>
    </w:p>
    <w:p w14:paraId="652AE233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lastRenderedPageBreak/>
        <w:t xml:space="preserve">        </w:t>
      </w:r>
      <w:proofErr w:type="spellStart"/>
      <w:r w:rsidRPr="00907BC2">
        <w:rPr>
          <w:rFonts w:ascii="Consolas" w:hAnsi="Consolas" w:cs="宋体"/>
          <w:color w:val="6F42C1"/>
          <w:kern w:val="0"/>
          <w:sz w:val="16"/>
          <w:szCs w:val="16"/>
        </w:rPr>
        <w:t>printf</w:t>
      </w:r>
      <w:proofErr w:type="spell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(</w:t>
      </w:r>
      <w:r w:rsidRPr="00907BC2">
        <w:rPr>
          <w:rFonts w:ascii="Consolas" w:hAnsi="Consolas" w:cs="宋体"/>
          <w:color w:val="032F62"/>
          <w:kern w:val="0"/>
          <w:sz w:val="16"/>
          <w:szCs w:val="16"/>
        </w:rPr>
        <w:t>"</w:t>
      </w:r>
      <w:r w:rsidRPr="00907BC2">
        <w:rPr>
          <w:rFonts w:ascii="Consolas" w:hAnsi="Consolas" w:cs="宋体"/>
          <w:color w:val="032F62"/>
          <w:kern w:val="0"/>
          <w:sz w:val="16"/>
          <w:szCs w:val="16"/>
        </w:rPr>
        <w:t>用法</w:t>
      </w:r>
      <w:r w:rsidRPr="00907BC2">
        <w:rPr>
          <w:rFonts w:ascii="Consolas" w:hAnsi="Consolas" w:cs="宋体"/>
          <w:color w:val="032F62"/>
          <w:kern w:val="0"/>
          <w:sz w:val="16"/>
          <w:szCs w:val="16"/>
        </w:rPr>
        <w:t xml:space="preserve">: </w:t>
      </w:r>
      <w:r w:rsidRPr="00907BC2">
        <w:rPr>
          <w:rFonts w:ascii="Consolas" w:hAnsi="Consolas" w:cs="宋体"/>
          <w:color w:val="005CC5"/>
          <w:kern w:val="0"/>
          <w:sz w:val="16"/>
          <w:szCs w:val="16"/>
        </w:rPr>
        <w:t>%s</w:t>
      </w:r>
      <w:r w:rsidRPr="00907BC2">
        <w:rPr>
          <w:rFonts w:ascii="Consolas" w:hAnsi="Consolas" w:cs="宋体"/>
          <w:color w:val="032F62"/>
          <w:kern w:val="0"/>
          <w:sz w:val="16"/>
          <w:szCs w:val="16"/>
        </w:rPr>
        <w:t xml:space="preserve"> &lt;</w:t>
      </w:r>
      <w:r w:rsidRPr="00907BC2">
        <w:rPr>
          <w:rFonts w:ascii="Consolas" w:hAnsi="Consolas" w:cs="宋体"/>
          <w:color w:val="032F62"/>
          <w:kern w:val="0"/>
          <w:sz w:val="16"/>
          <w:szCs w:val="16"/>
        </w:rPr>
        <w:t>文件路径</w:t>
      </w:r>
      <w:r w:rsidRPr="00907BC2">
        <w:rPr>
          <w:rFonts w:ascii="Consolas" w:hAnsi="Consolas" w:cs="宋体"/>
          <w:color w:val="032F62"/>
          <w:kern w:val="0"/>
          <w:sz w:val="16"/>
          <w:szCs w:val="16"/>
        </w:rPr>
        <w:t>&gt;</w:t>
      </w:r>
      <w:r w:rsidRPr="00907BC2">
        <w:rPr>
          <w:rFonts w:ascii="Consolas" w:hAnsi="Consolas" w:cs="宋体"/>
          <w:color w:val="005CC5"/>
          <w:kern w:val="0"/>
          <w:sz w:val="16"/>
          <w:szCs w:val="16"/>
        </w:rPr>
        <w:t>\n</w:t>
      </w:r>
      <w:r w:rsidRPr="00907BC2">
        <w:rPr>
          <w:rFonts w:ascii="Consolas" w:hAnsi="Consolas" w:cs="宋体"/>
          <w:color w:val="032F62"/>
          <w:kern w:val="0"/>
          <w:sz w:val="16"/>
          <w:szCs w:val="16"/>
        </w:rPr>
        <w:t>"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, </w:t>
      </w:r>
      <w:proofErr w:type="spellStart"/>
      <w:r w:rsidRPr="00907BC2">
        <w:rPr>
          <w:rFonts w:ascii="Consolas" w:hAnsi="Consolas" w:cs="宋体"/>
          <w:color w:val="E36209"/>
          <w:kern w:val="0"/>
          <w:sz w:val="16"/>
          <w:szCs w:val="16"/>
        </w:rPr>
        <w:t>argv</w:t>
      </w:r>
      <w:proofErr w:type="spell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[</w:t>
      </w:r>
      <w:r w:rsidRPr="00907BC2">
        <w:rPr>
          <w:rFonts w:ascii="Consolas" w:hAnsi="Consolas" w:cs="宋体"/>
          <w:color w:val="005CC5"/>
          <w:kern w:val="0"/>
          <w:sz w:val="16"/>
          <w:szCs w:val="16"/>
        </w:rPr>
        <w:t>0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]);</w:t>
      </w:r>
    </w:p>
    <w:p w14:paraId="3934A0AF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        </w:t>
      </w: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return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</w:t>
      </w:r>
      <w:r w:rsidRPr="00907BC2">
        <w:rPr>
          <w:rFonts w:ascii="Consolas" w:hAnsi="Consolas" w:cs="宋体"/>
          <w:color w:val="005CC5"/>
          <w:kern w:val="0"/>
          <w:sz w:val="16"/>
          <w:szCs w:val="16"/>
        </w:rPr>
        <w:t>1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;</w:t>
      </w:r>
    </w:p>
    <w:p w14:paraId="69477E8A" w14:textId="49E563E4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    }</w:t>
      </w:r>
    </w:p>
    <w:p w14:paraId="76CE6BF1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    </w:t>
      </w:r>
      <w:r w:rsidRPr="00907BC2">
        <w:rPr>
          <w:rFonts w:ascii="Consolas" w:hAnsi="Consolas" w:cs="宋体"/>
          <w:color w:val="6F42C1"/>
          <w:kern w:val="0"/>
          <w:sz w:val="16"/>
          <w:szCs w:val="16"/>
        </w:rPr>
        <w:t>FILE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</w:t>
      </w: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*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file </w:t>
      </w: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=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</w:t>
      </w:r>
      <w:proofErr w:type="spellStart"/>
      <w:r w:rsidRPr="00907BC2">
        <w:rPr>
          <w:rFonts w:ascii="Consolas" w:hAnsi="Consolas" w:cs="宋体"/>
          <w:color w:val="6F42C1"/>
          <w:kern w:val="0"/>
          <w:sz w:val="16"/>
          <w:szCs w:val="16"/>
        </w:rPr>
        <w:t>fopen</w:t>
      </w:r>
      <w:proofErr w:type="spell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(</w:t>
      </w:r>
      <w:proofErr w:type="spellStart"/>
      <w:proofErr w:type="gramStart"/>
      <w:r w:rsidRPr="00907BC2">
        <w:rPr>
          <w:rFonts w:ascii="Consolas" w:hAnsi="Consolas" w:cs="宋体"/>
          <w:color w:val="E36209"/>
          <w:kern w:val="0"/>
          <w:sz w:val="16"/>
          <w:szCs w:val="16"/>
        </w:rPr>
        <w:t>argv</w:t>
      </w:r>
      <w:proofErr w:type="spell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[</w:t>
      </w:r>
      <w:proofErr w:type="gramEnd"/>
      <w:r w:rsidRPr="00907BC2">
        <w:rPr>
          <w:rFonts w:ascii="Consolas" w:hAnsi="Consolas" w:cs="宋体"/>
          <w:color w:val="005CC5"/>
          <w:kern w:val="0"/>
          <w:sz w:val="16"/>
          <w:szCs w:val="16"/>
        </w:rPr>
        <w:t>1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], </w:t>
      </w:r>
      <w:r w:rsidRPr="00907BC2">
        <w:rPr>
          <w:rFonts w:ascii="Consolas" w:hAnsi="Consolas" w:cs="宋体"/>
          <w:color w:val="032F62"/>
          <w:kern w:val="0"/>
          <w:sz w:val="16"/>
          <w:szCs w:val="16"/>
        </w:rPr>
        <w:t>"</w:t>
      </w:r>
      <w:proofErr w:type="spellStart"/>
      <w:r w:rsidRPr="00907BC2">
        <w:rPr>
          <w:rFonts w:ascii="Consolas" w:hAnsi="Consolas" w:cs="宋体"/>
          <w:color w:val="032F62"/>
          <w:kern w:val="0"/>
          <w:sz w:val="16"/>
          <w:szCs w:val="16"/>
        </w:rPr>
        <w:t>r+b</w:t>
      </w:r>
      <w:proofErr w:type="spellEnd"/>
      <w:r w:rsidRPr="00907BC2">
        <w:rPr>
          <w:rFonts w:ascii="Consolas" w:hAnsi="Consolas" w:cs="宋体"/>
          <w:color w:val="032F62"/>
          <w:kern w:val="0"/>
          <w:sz w:val="16"/>
          <w:szCs w:val="16"/>
        </w:rPr>
        <w:t>"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);</w:t>
      </w:r>
    </w:p>
    <w:p w14:paraId="680FE765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    </w:t>
      </w: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if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</w:t>
      </w:r>
      <w:proofErr w:type="gramStart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(</w:t>
      </w: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!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file</w:t>
      </w:r>
      <w:proofErr w:type="gram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) {</w:t>
      </w:r>
    </w:p>
    <w:p w14:paraId="452D0ECB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        </w:t>
      </w:r>
      <w:proofErr w:type="spellStart"/>
      <w:r w:rsidRPr="00907BC2">
        <w:rPr>
          <w:rFonts w:ascii="Consolas" w:hAnsi="Consolas" w:cs="宋体"/>
          <w:color w:val="6F42C1"/>
          <w:kern w:val="0"/>
          <w:sz w:val="16"/>
          <w:szCs w:val="16"/>
        </w:rPr>
        <w:t>perror</w:t>
      </w:r>
      <w:proofErr w:type="spell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(</w:t>
      </w:r>
      <w:r w:rsidRPr="00907BC2">
        <w:rPr>
          <w:rFonts w:ascii="Consolas" w:hAnsi="Consolas" w:cs="宋体"/>
          <w:color w:val="032F62"/>
          <w:kern w:val="0"/>
          <w:sz w:val="16"/>
          <w:szCs w:val="16"/>
        </w:rPr>
        <w:t>"</w:t>
      </w:r>
      <w:r w:rsidRPr="00907BC2">
        <w:rPr>
          <w:rFonts w:ascii="Consolas" w:hAnsi="Consolas" w:cs="宋体"/>
          <w:color w:val="032F62"/>
          <w:kern w:val="0"/>
          <w:sz w:val="16"/>
          <w:szCs w:val="16"/>
        </w:rPr>
        <w:t>无法打开文件</w:t>
      </w:r>
      <w:r w:rsidRPr="00907BC2">
        <w:rPr>
          <w:rFonts w:ascii="Consolas" w:hAnsi="Consolas" w:cs="宋体"/>
          <w:color w:val="032F62"/>
          <w:kern w:val="0"/>
          <w:sz w:val="16"/>
          <w:szCs w:val="16"/>
        </w:rPr>
        <w:t>"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);</w:t>
      </w:r>
    </w:p>
    <w:p w14:paraId="6C9D5A4F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        </w:t>
      </w: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return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</w:t>
      </w:r>
      <w:r w:rsidRPr="00907BC2">
        <w:rPr>
          <w:rFonts w:ascii="Consolas" w:hAnsi="Consolas" w:cs="宋体"/>
          <w:color w:val="005CC5"/>
          <w:kern w:val="0"/>
          <w:sz w:val="16"/>
          <w:szCs w:val="16"/>
        </w:rPr>
        <w:t>1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;</w:t>
      </w:r>
    </w:p>
    <w:p w14:paraId="3A3C2B95" w14:textId="145CDF0B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    }</w:t>
      </w:r>
    </w:p>
    <w:p w14:paraId="3160C208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    </w:t>
      </w:r>
      <w:proofErr w:type="spellStart"/>
      <w:r w:rsidRPr="00907BC2">
        <w:rPr>
          <w:rFonts w:ascii="Consolas" w:hAnsi="Consolas" w:cs="宋体"/>
          <w:color w:val="6F42C1"/>
          <w:kern w:val="0"/>
          <w:sz w:val="16"/>
          <w:szCs w:val="16"/>
        </w:rPr>
        <w:t>clean_virus</w:t>
      </w:r>
      <w:proofErr w:type="spell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(file);</w:t>
      </w:r>
    </w:p>
    <w:p w14:paraId="73082F8E" w14:textId="5AF8C2FA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    </w:t>
      </w:r>
      <w:proofErr w:type="spellStart"/>
      <w:r w:rsidRPr="00907BC2">
        <w:rPr>
          <w:rFonts w:ascii="Consolas" w:hAnsi="Consolas" w:cs="宋体"/>
          <w:color w:val="6F42C1"/>
          <w:kern w:val="0"/>
          <w:sz w:val="16"/>
          <w:szCs w:val="16"/>
        </w:rPr>
        <w:t>reset_entry_point</w:t>
      </w:r>
      <w:proofErr w:type="spell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(file);</w:t>
      </w:r>
    </w:p>
    <w:p w14:paraId="1C153ED8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    </w:t>
      </w:r>
      <w:proofErr w:type="spellStart"/>
      <w:r w:rsidRPr="00907BC2">
        <w:rPr>
          <w:rFonts w:ascii="Consolas" w:hAnsi="Consolas" w:cs="宋体"/>
          <w:color w:val="6F42C1"/>
          <w:kern w:val="0"/>
          <w:sz w:val="16"/>
          <w:szCs w:val="16"/>
        </w:rPr>
        <w:t>fclose</w:t>
      </w:r>
      <w:proofErr w:type="spell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(file);</w:t>
      </w:r>
    </w:p>
    <w:p w14:paraId="76189971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    </w:t>
      </w:r>
      <w:proofErr w:type="spellStart"/>
      <w:r w:rsidRPr="00907BC2">
        <w:rPr>
          <w:rFonts w:ascii="Consolas" w:hAnsi="Consolas" w:cs="宋体"/>
          <w:color w:val="6F42C1"/>
          <w:kern w:val="0"/>
          <w:sz w:val="16"/>
          <w:szCs w:val="16"/>
        </w:rPr>
        <w:t>printf</w:t>
      </w:r>
      <w:proofErr w:type="spellEnd"/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(</w:t>
      </w:r>
      <w:r w:rsidRPr="00907BC2">
        <w:rPr>
          <w:rFonts w:ascii="Consolas" w:hAnsi="Consolas" w:cs="宋体"/>
          <w:color w:val="032F62"/>
          <w:kern w:val="0"/>
          <w:sz w:val="16"/>
          <w:szCs w:val="16"/>
        </w:rPr>
        <w:t>"</w:t>
      </w:r>
      <w:r w:rsidRPr="00907BC2">
        <w:rPr>
          <w:rFonts w:ascii="Consolas" w:hAnsi="Consolas" w:cs="宋体"/>
          <w:color w:val="032F62"/>
          <w:kern w:val="0"/>
          <w:sz w:val="16"/>
          <w:szCs w:val="16"/>
        </w:rPr>
        <w:t>病毒清除完毕</w:t>
      </w:r>
      <w:r w:rsidRPr="00907BC2">
        <w:rPr>
          <w:rFonts w:ascii="Consolas" w:hAnsi="Consolas" w:cs="宋体"/>
          <w:color w:val="032F62"/>
          <w:kern w:val="0"/>
          <w:sz w:val="16"/>
          <w:szCs w:val="16"/>
        </w:rPr>
        <w:t>,</w:t>
      </w:r>
      <w:r w:rsidRPr="00907BC2">
        <w:rPr>
          <w:rFonts w:ascii="Consolas" w:hAnsi="Consolas" w:cs="宋体"/>
          <w:color w:val="032F62"/>
          <w:kern w:val="0"/>
          <w:sz w:val="16"/>
          <w:szCs w:val="16"/>
        </w:rPr>
        <w:t>入口地址已恢复到</w:t>
      </w:r>
      <w:r w:rsidRPr="00907BC2">
        <w:rPr>
          <w:rFonts w:ascii="Consolas" w:hAnsi="Consolas" w:cs="宋体"/>
          <w:color w:val="032F62"/>
          <w:kern w:val="0"/>
          <w:sz w:val="16"/>
          <w:szCs w:val="16"/>
        </w:rPr>
        <w:t>12457</w:t>
      </w:r>
      <w:r w:rsidRPr="00907BC2">
        <w:rPr>
          <w:rFonts w:ascii="Consolas" w:hAnsi="Consolas" w:cs="宋体"/>
          <w:color w:val="005CC5"/>
          <w:kern w:val="0"/>
          <w:sz w:val="16"/>
          <w:szCs w:val="16"/>
        </w:rPr>
        <w:t>\n</w:t>
      </w:r>
      <w:r w:rsidRPr="00907BC2">
        <w:rPr>
          <w:rFonts w:ascii="Consolas" w:hAnsi="Consolas" w:cs="宋体"/>
          <w:color w:val="032F62"/>
          <w:kern w:val="0"/>
          <w:sz w:val="16"/>
          <w:szCs w:val="16"/>
        </w:rPr>
        <w:t>"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);</w:t>
      </w:r>
    </w:p>
    <w:p w14:paraId="28C36E00" w14:textId="77777777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    </w:t>
      </w:r>
      <w:r w:rsidRPr="00907BC2">
        <w:rPr>
          <w:rFonts w:ascii="Consolas" w:hAnsi="Consolas" w:cs="宋体"/>
          <w:color w:val="D73A49"/>
          <w:kern w:val="0"/>
          <w:sz w:val="16"/>
          <w:szCs w:val="16"/>
        </w:rPr>
        <w:t>return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 xml:space="preserve"> </w:t>
      </w:r>
      <w:r w:rsidRPr="00907BC2">
        <w:rPr>
          <w:rFonts w:ascii="Consolas" w:hAnsi="Consolas" w:cs="宋体"/>
          <w:color w:val="005CC5"/>
          <w:kern w:val="0"/>
          <w:sz w:val="16"/>
          <w:szCs w:val="16"/>
        </w:rPr>
        <w:t>0</w:t>
      </w: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;</w:t>
      </w:r>
    </w:p>
    <w:p w14:paraId="31CF4720" w14:textId="4BD3EC65" w:rsidR="00907BC2" w:rsidRPr="00907BC2" w:rsidRDefault="00907BC2" w:rsidP="00907BC2">
      <w:pPr>
        <w:widowControl/>
        <w:shd w:val="clear" w:color="auto" w:fill="FFFFFF"/>
        <w:spacing w:line="405" w:lineRule="atLeast"/>
        <w:jc w:val="left"/>
        <w:rPr>
          <w:rFonts w:ascii="Consolas" w:hAnsi="Consolas" w:cs="宋体"/>
          <w:color w:val="24292E"/>
          <w:kern w:val="0"/>
          <w:sz w:val="16"/>
          <w:szCs w:val="16"/>
        </w:rPr>
      </w:pPr>
      <w:r w:rsidRPr="00907BC2">
        <w:rPr>
          <w:rFonts w:ascii="Consolas" w:hAnsi="Consolas" w:cs="宋体"/>
          <w:color w:val="24292E"/>
          <w:kern w:val="0"/>
          <w:sz w:val="16"/>
          <w:szCs w:val="16"/>
        </w:rPr>
        <w:t>}</w:t>
      </w:r>
    </w:p>
    <w:p w14:paraId="4879DA63" w14:textId="77777777" w:rsidR="00287A8F" w:rsidRDefault="00287A8F" w:rsidP="00907BC2">
      <w:pPr>
        <w:widowControl/>
      </w:pPr>
    </w:p>
    <w:p w14:paraId="07C05754" w14:textId="021DF657" w:rsidR="00287A8F" w:rsidRDefault="00287A8F" w:rsidP="00287A8F">
      <w:pPr>
        <w:widowControl/>
        <w:numPr>
          <w:ilvl w:val="0"/>
          <w:numId w:val="11"/>
        </w:numPr>
      </w:pPr>
      <w:r>
        <w:rPr>
          <w:rFonts w:hint="eastAsia"/>
        </w:rPr>
        <w:t>病毒感染例子程序在</w:t>
      </w:r>
      <w:r>
        <w:rPr>
          <w:rFonts w:hint="eastAsia"/>
        </w:rPr>
        <w:t>64</w:t>
      </w:r>
      <w:r>
        <w:rPr>
          <w:rFonts w:hint="eastAsia"/>
        </w:rPr>
        <w:t>位系统中无法正常感染，请定位其原因并给出更多的修改方案</w:t>
      </w:r>
    </w:p>
    <w:p w14:paraId="619F6F83" w14:textId="3BFFAF4B" w:rsidR="008B251D" w:rsidRPr="008B251D" w:rsidRDefault="008B251D" w:rsidP="008B251D">
      <w:pPr>
        <w:widowControl/>
        <w:ind w:left="720"/>
        <w:rPr>
          <w:b/>
          <w:bCs/>
          <w:color w:val="4472C4" w:themeColor="accent1"/>
        </w:rPr>
      </w:pPr>
      <w:r w:rsidRPr="008B251D">
        <w:rPr>
          <w:rFonts w:hint="eastAsia"/>
          <w:b/>
          <w:bCs/>
          <w:color w:val="4472C4" w:themeColor="accent1"/>
        </w:rPr>
        <w:t>首先分析无法正常运行的原因：</w:t>
      </w:r>
    </w:p>
    <w:p w14:paraId="3C85CFB4" w14:textId="77777777" w:rsidR="008B251D" w:rsidRPr="008B251D" w:rsidRDefault="008B251D" w:rsidP="008B251D">
      <w:pPr>
        <w:widowControl/>
        <w:numPr>
          <w:ilvl w:val="0"/>
          <w:numId w:val="13"/>
        </w:numPr>
        <w:rPr>
          <w:color w:val="4472C4" w:themeColor="accent1"/>
        </w:rPr>
      </w:pPr>
      <w:r w:rsidRPr="008B251D">
        <w:rPr>
          <w:b/>
          <w:bCs/>
          <w:color w:val="4472C4" w:themeColor="accent1"/>
        </w:rPr>
        <w:t>地址空间的差异</w:t>
      </w:r>
      <w:r w:rsidRPr="008B251D">
        <w:rPr>
          <w:color w:val="4472C4" w:themeColor="accent1"/>
        </w:rPr>
        <w:t>：</w:t>
      </w:r>
      <w:r w:rsidRPr="008B251D">
        <w:rPr>
          <w:color w:val="4472C4" w:themeColor="accent1"/>
        </w:rPr>
        <w:t>64</w:t>
      </w:r>
      <w:r w:rsidRPr="008B251D">
        <w:rPr>
          <w:color w:val="4472C4" w:themeColor="accent1"/>
        </w:rPr>
        <w:t>位系统中的地址空间远大于</w:t>
      </w:r>
      <w:r w:rsidRPr="008B251D">
        <w:rPr>
          <w:color w:val="4472C4" w:themeColor="accent1"/>
        </w:rPr>
        <w:t>32</w:t>
      </w:r>
      <w:r w:rsidRPr="008B251D">
        <w:rPr>
          <w:color w:val="4472C4" w:themeColor="accent1"/>
        </w:rPr>
        <w:t>位系统，这会导致一些硬编码的地址或大小在</w:t>
      </w:r>
      <w:r w:rsidRPr="008B251D">
        <w:rPr>
          <w:color w:val="4472C4" w:themeColor="accent1"/>
        </w:rPr>
        <w:t>64</w:t>
      </w:r>
      <w:r w:rsidRPr="008B251D">
        <w:rPr>
          <w:color w:val="4472C4" w:themeColor="accent1"/>
        </w:rPr>
        <w:t>位系统中失效。</w:t>
      </w:r>
    </w:p>
    <w:p w14:paraId="747E016E" w14:textId="77777777" w:rsidR="008B251D" w:rsidRPr="008B251D" w:rsidRDefault="008B251D" w:rsidP="008B251D">
      <w:pPr>
        <w:widowControl/>
        <w:numPr>
          <w:ilvl w:val="0"/>
          <w:numId w:val="13"/>
        </w:numPr>
        <w:rPr>
          <w:color w:val="4472C4" w:themeColor="accent1"/>
        </w:rPr>
      </w:pPr>
      <w:r w:rsidRPr="008B251D">
        <w:rPr>
          <w:b/>
          <w:bCs/>
          <w:color w:val="4472C4" w:themeColor="accent1"/>
        </w:rPr>
        <w:t>API</w:t>
      </w:r>
      <w:r w:rsidRPr="008B251D">
        <w:rPr>
          <w:b/>
          <w:bCs/>
          <w:color w:val="4472C4" w:themeColor="accent1"/>
        </w:rPr>
        <w:t>调用的差异</w:t>
      </w:r>
      <w:r w:rsidRPr="008B251D">
        <w:rPr>
          <w:color w:val="4472C4" w:themeColor="accent1"/>
        </w:rPr>
        <w:t>：病毒程序可能使用了一些</w:t>
      </w:r>
      <w:r w:rsidRPr="008B251D">
        <w:rPr>
          <w:color w:val="4472C4" w:themeColor="accent1"/>
        </w:rPr>
        <w:t>32</w:t>
      </w:r>
      <w:r w:rsidRPr="008B251D">
        <w:rPr>
          <w:color w:val="4472C4" w:themeColor="accent1"/>
        </w:rPr>
        <w:t>位</w:t>
      </w:r>
      <w:r w:rsidRPr="008B251D">
        <w:rPr>
          <w:color w:val="4472C4" w:themeColor="accent1"/>
        </w:rPr>
        <w:t>API</w:t>
      </w:r>
      <w:r w:rsidRPr="008B251D">
        <w:rPr>
          <w:color w:val="4472C4" w:themeColor="accent1"/>
        </w:rPr>
        <w:t>，而在</w:t>
      </w:r>
      <w:r w:rsidRPr="008B251D">
        <w:rPr>
          <w:color w:val="4472C4" w:themeColor="accent1"/>
        </w:rPr>
        <w:t>64</w:t>
      </w:r>
      <w:r w:rsidRPr="008B251D">
        <w:rPr>
          <w:color w:val="4472C4" w:themeColor="accent1"/>
        </w:rPr>
        <w:t>位系统中这些</w:t>
      </w:r>
      <w:r w:rsidRPr="008B251D">
        <w:rPr>
          <w:color w:val="4472C4" w:themeColor="accent1"/>
        </w:rPr>
        <w:t>API</w:t>
      </w:r>
      <w:r w:rsidRPr="008B251D">
        <w:rPr>
          <w:color w:val="4472C4" w:themeColor="accent1"/>
        </w:rPr>
        <w:t>的调用方式或返回结果可能不同。</w:t>
      </w:r>
    </w:p>
    <w:p w14:paraId="2109DF62" w14:textId="77777777" w:rsidR="008B251D" w:rsidRDefault="008B251D" w:rsidP="008B251D">
      <w:pPr>
        <w:widowControl/>
        <w:numPr>
          <w:ilvl w:val="0"/>
          <w:numId w:val="13"/>
        </w:numPr>
        <w:rPr>
          <w:color w:val="4472C4" w:themeColor="accent1"/>
        </w:rPr>
      </w:pPr>
      <w:r w:rsidRPr="008B251D">
        <w:rPr>
          <w:b/>
          <w:bCs/>
          <w:color w:val="4472C4" w:themeColor="accent1"/>
        </w:rPr>
        <w:t>汇编指令的差异</w:t>
      </w:r>
      <w:r w:rsidRPr="008B251D">
        <w:rPr>
          <w:color w:val="4472C4" w:themeColor="accent1"/>
        </w:rPr>
        <w:t>：病毒程序中使用的汇编代码可能依赖于</w:t>
      </w:r>
      <w:r w:rsidRPr="008B251D">
        <w:rPr>
          <w:color w:val="4472C4" w:themeColor="accent1"/>
        </w:rPr>
        <w:t>32</w:t>
      </w:r>
      <w:r w:rsidRPr="008B251D">
        <w:rPr>
          <w:color w:val="4472C4" w:themeColor="accent1"/>
        </w:rPr>
        <w:t>位指令集，在</w:t>
      </w:r>
      <w:r w:rsidRPr="008B251D">
        <w:rPr>
          <w:color w:val="4472C4" w:themeColor="accent1"/>
        </w:rPr>
        <w:t>64</w:t>
      </w:r>
      <w:r w:rsidRPr="008B251D">
        <w:rPr>
          <w:color w:val="4472C4" w:themeColor="accent1"/>
        </w:rPr>
        <w:t>位系统中这些指令无法正常工作，特别是涉及寄存器的操作时。</w:t>
      </w:r>
    </w:p>
    <w:p w14:paraId="5ACC49ED" w14:textId="77777777" w:rsidR="008B251D" w:rsidRPr="008B251D" w:rsidRDefault="008B251D" w:rsidP="008B251D">
      <w:pPr>
        <w:widowControl/>
        <w:ind w:left="720"/>
        <w:rPr>
          <w:color w:val="4472C4" w:themeColor="accent1"/>
        </w:rPr>
      </w:pPr>
    </w:p>
    <w:p w14:paraId="12CB8759" w14:textId="77777777" w:rsidR="008B251D" w:rsidRPr="008B251D" w:rsidRDefault="008B251D" w:rsidP="008B251D">
      <w:pPr>
        <w:widowControl/>
        <w:ind w:left="720"/>
        <w:rPr>
          <w:b/>
          <w:bCs/>
          <w:color w:val="4472C4" w:themeColor="accent1"/>
        </w:rPr>
      </w:pPr>
      <w:r w:rsidRPr="008B251D">
        <w:rPr>
          <w:b/>
          <w:bCs/>
          <w:color w:val="4472C4" w:themeColor="accent1"/>
        </w:rPr>
        <w:t>修改方案：</w:t>
      </w:r>
    </w:p>
    <w:p w14:paraId="25142585" w14:textId="77777777" w:rsidR="008B251D" w:rsidRPr="008B251D" w:rsidRDefault="008B251D" w:rsidP="008B251D">
      <w:pPr>
        <w:widowControl/>
        <w:numPr>
          <w:ilvl w:val="0"/>
          <w:numId w:val="14"/>
        </w:numPr>
        <w:rPr>
          <w:color w:val="4472C4" w:themeColor="accent1"/>
        </w:rPr>
      </w:pPr>
      <w:r w:rsidRPr="008B251D">
        <w:rPr>
          <w:b/>
          <w:bCs/>
          <w:color w:val="4472C4" w:themeColor="accent1"/>
        </w:rPr>
        <w:t>修改汇编代码</w:t>
      </w:r>
      <w:r w:rsidRPr="008B251D">
        <w:rPr>
          <w:color w:val="4472C4" w:themeColor="accent1"/>
        </w:rPr>
        <w:t>：确保病毒程序中的汇编代码适用于</w:t>
      </w:r>
      <w:r w:rsidRPr="008B251D">
        <w:rPr>
          <w:color w:val="4472C4" w:themeColor="accent1"/>
        </w:rPr>
        <w:t>64</w:t>
      </w:r>
      <w:r w:rsidRPr="008B251D">
        <w:rPr>
          <w:color w:val="4472C4" w:themeColor="accent1"/>
        </w:rPr>
        <w:t>位环境，调整寄存器和数据指令的宽度。例如，将</w:t>
      </w:r>
      <w:r w:rsidRPr="008B251D">
        <w:rPr>
          <w:color w:val="4472C4" w:themeColor="accent1"/>
        </w:rPr>
        <w:t>32</w:t>
      </w:r>
      <w:r w:rsidRPr="008B251D">
        <w:rPr>
          <w:color w:val="4472C4" w:themeColor="accent1"/>
        </w:rPr>
        <w:t>位寄存器（如</w:t>
      </w:r>
      <w:r w:rsidRPr="008B251D">
        <w:rPr>
          <w:color w:val="4472C4" w:themeColor="accent1"/>
        </w:rPr>
        <w:t>EAX</w:t>
      </w:r>
      <w:r w:rsidRPr="008B251D">
        <w:rPr>
          <w:color w:val="4472C4" w:themeColor="accent1"/>
        </w:rPr>
        <w:t>）更改为</w:t>
      </w:r>
      <w:r w:rsidRPr="008B251D">
        <w:rPr>
          <w:color w:val="4472C4" w:themeColor="accent1"/>
        </w:rPr>
        <w:t>64</w:t>
      </w:r>
      <w:r w:rsidRPr="008B251D">
        <w:rPr>
          <w:color w:val="4472C4" w:themeColor="accent1"/>
        </w:rPr>
        <w:t>位寄存器（如</w:t>
      </w:r>
      <w:r w:rsidRPr="008B251D">
        <w:rPr>
          <w:color w:val="4472C4" w:themeColor="accent1"/>
        </w:rPr>
        <w:t>RAX</w:t>
      </w:r>
      <w:r w:rsidRPr="008B251D">
        <w:rPr>
          <w:color w:val="4472C4" w:themeColor="accent1"/>
        </w:rPr>
        <w:t>）。</w:t>
      </w:r>
    </w:p>
    <w:p w14:paraId="10F01E09" w14:textId="77777777" w:rsidR="008B251D" w:rsidRPr="008B251D" w:rsidRDefault="008B251D" w:rsidP="008B251D">
      <w:pPr>
        <w:widowControl/>
        <w:numPr>
          <w:ilvl w:val="0"/>
          <w:numId w:val="14"/>
        </w:numPr>
        <w:rPr>
          <w:color w:val="4472C4" w:themeColor="accent1"/>
        </w:rPr>
      </w:pPr>
      <w:r w:rsidRPr="008B251D">
        <w:rPr>
          <w:b/>
          <w:bCs/>
          <w:color w:val="4472C4" w:themeColor="accent1"/>
        </w:rPr>
        <w:t>调整</w:t>
      </w:r>
      <w:r w:rsidRPr="008B251D">
        <w:rPr>
          <w:b/>
          <w:bCs/>
          <w:color w:val="4472C4" w:themeColor="accent1"/>
        </w:rPr>
        <w:t>API</w:t>
      </w:r>
      <w:r w:rsidRPr="008B251D">
        <w:rPr>
          <w:b/>
          <w:bCs/>
          <w:color w:val="4472C4" w:themeColor="accent1"/>
        </w:rPr>
        <w:t>调用</w:t>
      </w:r>
      <w:r w:rsidRPr="008B251D">
        <w:rPr>
          <w:color w:val="4472C4" w:themeColor="accent1"/>
        </w:rPr>
        <w:t>：在</w:t>
      </w:r>
      <w:r w:rsidRPr="008B251D">
        <w:rPr>
          <w:color w:val="4472C4" w:themeColor="accent1"/>
        </w:rPr>
        <w:t>64</w:t>
      </w:r>
      <w:r w:rsidRPr="008B251D">
        <w:rPr>
          <w:color w:val="4472C4" w:themeColor="accent1"/>
        </w:rPr>
        <w:t>位系统上，确保使用</w:t>
      </w:r>
      <w:r w:rsidRPr="008B251D">
        <w:rPr>
          <w:color w:val="4472C4" w:themeColor="accent1"/>
        </w:rPr>
        <w:t>64</w:t>
      </w:r>
      <w:r w:rsidRPr="008B251D">
        <w:rPr>
          <w:color w:val="4472C4" w:themeColor="accent1"/>
        </w:rPr>
        <w:t>位版本的</w:t>
      </w:r>
      <w:r w:rsidRPr="008B251D">
        <w:rPr>
          <w:color w:val="4472C4" w:themeColor="accent1"/>
        </w:rPr>
        <w:t>API</w:t>
      </w:r>
      <w:r w:rsidRPr="008B251D">
        <w:rPr>
          <w:color w:val="4472C4" w:themeColor="accent1"/>
        </w:rPr>
        <w:t>。如果使用的是内联汇编或调用</w:t>
      </w:r>
      <w:proofErr w:type="gramStart"/>
      <w:r w:rsidRPr="008B251D">
        <w:rPr>
          <w:color w:val="4472C4" w:themeColor="accent1"/>
        </w:rPr>
        <w:t>栈</w:t>
      </w:r>
      <w:proofErr w:type="gramEnd"/>
      <w:r w:rsidRPr="008B251D">
        <w:rPr>
          <w:color w:val="4472C4" w:themeColor="accent1"/>
        </w:rPr>
        <w:t>，需要确保参数传递方式适应</w:t>
      </w:r>
      <w:r w:rsidRPr="008B251D">
        <w:rPr>
          <w:color w:val="4472C4" w:themeColor="accent1"/>
        </w:rPr>
        <w:t>64</w:t>
      </w:r>
      <w:r w:rsidRPr="008B251D">
        <w:rPr>
          <w:color w:val="4472C4" w:themeColor="accent1"/>
        </w:rPr>
        <w:t>位标准。</w:t>
      </w:r>
    </w:p>
    <w:p w14:paraId="66BCF404" w14:textId="77777777" w:rsidR="008B251D" w:rsidRPr="008B251D" w:rsidRDefault="008B251D" w:rsidP="008B251D">
      <w:pPr>
        <w:widowControl/>
        <w:numPr>
          <w:ilvl w:val="0"/>
          <w:numId w:val="14"/>
        </w:numPr>
        <w:rPr>
          <w:color w:val="4472C4" w:themeColor="accent1"/>
        </w:rPr>
      </w:pPr>
      <w:r w:rsidRPr="008B251D">
        <w:rPr>
          <w:b/>
          <w:bCs/>
          <w:color w:val="4472C4" w:themeColor="accent1"/>
        </w:rPr>
        <w:t>内存布局的动态适应</w:t>
      </w:r>
      <w:r w:rsidRPr="008B251D">
        <w:rPr>
          <w:color w:val="4472C4" w:themeColor="accent1"/>
        </w:rPr>
        <w:t>：由于</w:t>
      </w:r>
      <w:r w:rsidRPr="008B251D">
        <w:rPr>
          <w:color w:val="4472C4" w:themeColor="accent1"/>
        </w:rPr>
        <w:t>ASLR</w:t>
      </w:r>
      <w:r w:rsidRPr="008B251D">
        <w:rPr>
          <w:color w:val="4472C4" w:themeColor="accent1"/>
        </w:rPr>
        <w:t>的存在，确保代码中没有硬编码的内存地址，使用动态方式获取函数地址和基地址</w:t>
      </w:r>
    </w:p>
    <w:p w14:paraId="503B2326" w14:textId="77777777" w:rsidR="00287A8F" w:rsidRPr="008B251D" w:rsidRDefault="00287A8F" w:rsidP="00287A8F">
      <w:pPr>
        <w:widowControl/>
        <w:ind w:left="720"/>
      </w:pPr>
    </w:p>
    <w:p w14:paraId="5E4FAD25" w14:textId="31B23FEE" w:rsidR="004E0258" w:rsidRDefault="004E0258" w:rsidP="007767B1">
      <w:pPr>
        <w:rPr>
          <w:rFonts w:ascii="宋体" w:hAnsi="宋体" w:hint="eastAsia"/>
          <w:sz w:val="20"/>
          <w:szCs w:val="22"/>
        </w:rPr>
      </w:pPr>
    </w:p>
    <w:p w14:paraId="1E4B5EFC" w14:textId="1D2F0178" w:rsidR="004E0258" w:rsidRDefault="004E0258" w:rsidP="004E0258">
      <w:pPr>
        <w:pStyle w:val="3"/>
      </w:pPr>
      <w:bookmarkStart w:id="12" w:name="_Toc181712209"/>
      <w:r>
        <w:rPr>
          <w:rFonts w:hint="eastAsia"/>
        </w:rPr>
        <w:t>1.6</w:t>
      </w:r>
      <w:r>
        <w:rPr>
          <w:rFonts w:hint="eastAsia"/>
        </w:rPr>
        <w:t>实验体会和拓展思考</w:t>
      </w:r>
      <w:bookmarkEnd w:id="12"/>
    </w:p>
    <w:p w14:paraId="180FDCA2" w14:textId="03698DB0" w:rsidR="00BF3A46" w:rsidRPr="00BF3A46" w:rsidRDefault="00BF3A46" w:rsidP="00BF3A46">
      <w:r w:rsidRPr="00BF3A46">
        <w:t>在本次</w:t>
      </w:r>
      <w:r w:rsidRPr="00BF3A46">
        <w:t>PE</w:t>
      </w:r>
      <w:r w:rsidRPr="00BF3A46">
        <w:t>病毒分析与清除的实验中，通过深入学习和实践，逐步掌握了</w:t>
      </w:r>
      <w:r w:rsidRPr="00BF3A46">
        <w:t>PE</w:t>
      </w:r>
      <w:r w:rsidRPr="00BF3A46">
        <w:t>病毒的基本原理与其关键技术，尤其是在病毒重定位与内存操作方面</w:t>
      </w:r>
    </w:p>
    <w:p w14:paraId="338FF8B0" w14:textId="77777777" w:rsidR="00BF3A46" w:rsidRPr="00BF3A46" w:rsidRDefault="00BF3A46" w:rsidP="00BF3A46">
      <w:pPr>
        <w:rPr>
          <w:b/>
          <w:bCs/>
        </w:rPr>
      </w:pPr>
      <w:r w:rsidRPr="00BF3A46">
        <w:rPr>
          <w:b/>
          <w:bCs/>
        </w:rPr>
        <w:lastRenderedPageBreak/>
        <w:t>1. PE</w:t>
      </w:r>
      <w:r w:rsidRPr="00BF3A46">
        <w:rPr>
          <w:b/>
          <w:bCs/>
        </w:rPr>
        <w:t>病毒重定位的理解</w:t>
      </w:r>
    </w:p>
    <w:p w14:paraId="35443681" w14:textId="77777777" w:rsidR="00BF3A46" w:rsidRPr="00BF3A46" w:rsidRDefault="00BF3A46" w:rsidP="00BF3A46">
      <w:r w:rsidRPr="00BF3A46">
        <w:t>在实践中，病毒的重定位思想让我对</w:t>
      </w:r>
      <w:r w:rsidRPr="00BF3A46">
        <w:t>PE</w:t>
      </w:r>
      <w:r w:rsidRPr="00BF3A46">
        <w:t>结构和病毒如何在程序中嵌入恶意代码有了深刻的认识。通过对</w:t>
      </w:r>
      <w:r w:rsidRPr="00BF3A46">
        <w:t>HelloWorld.exe</w:t>
      </w:r>
      <w:r w:rsidRPr="00BF3A46">
        <w:t>的实验，理解了如何在</w:t>
      </w:r>
      <w:r w:rsidRPr="00BF3A46">
        <w:t>PE</w:t>
      </w:r>
      <w:r w:rsidRPr="00BF3A46">
        <w:t>文件的</w:t>
      </w:r>
      <w:r w:rsidRPr="00BF3A46">
        <w:t>.text</w:t>
      </w:r>
      <w:r w:rsidRPr="00BF3A46">
        <w:t>段中插入额外的代码片段，而不影响原有程序的执行。这段插入代码的移动性和</w:t>
      </w:r>
      <w:proofErr w:type="gramStart"/>
      <w:r w:rsidRPr="00BF3A46">
        <w:t>不</w:t>
      </w:r>
      <w:proofErr w:type="gramEnd"/>
      <w:r w:rsidRPr="00BF3A46">
        <w:t>破坏性验证了重定位技术的有效性。</w:t>
      </w:r>
    </w:p>
    <w:p w14:paraId="14EBC00B" w14:textId="77777777" w:rsidR="00BF3A46" w:rsidRPr="00BF3A46" w:rsidRDefault="00BF3A46" w:rsidP="00BF3A46">
      <w:pPr>
        <w:rPr>
          <w:b/>
          <w:bCs/>
        </w:rPr>
      </w:pPr>
      <w:r w:rsidRPr="00BF3A46">
        <w:rPr>
          <w:b/>
          <w:bCs/>
        </w:rPr>
        <w:t>2. Kernel32</w:t>
      </w:r>
      <w:r w:rsidRPr="00BF3A46">
        <w:rPr>
          <w:b/>
          <w:bCs/>
        </w:rPr>
        <w:t>基地址定位及</w:t>
      </w:r>
      <w:r w:rsidRPr="00BF3A46">
        <w:rPr>
          <w:b/>
          <w:bCs/>
        </w:rPr>
        <w:t>API</w:t>
      </w:r>
      <w:r w:rsidRPr="00BF3A46">
        <w:rPr>
          <w:b/>
          <w:bCs/>
        </w:rPr>
        <w:t>函数地址搜索</w:t>
      </w:r>
    </w:p>
    <w:p w14:paraId="33331CEB" w14:textId="77777777" w:rsidR="00BF3A46" w:rsidRPr="00BF3A46" w:rsidRDefault="00BF3A46" w:rsidP="00BF3A46">
      <w:r w:rsidRPr="00BF3A46">
        <w:t>在</w:t>
      </w:r>
      <w:r w:rsidRPr="00BF3A46">
        <w:t>Kernel32</w:t>
      </w:r>
      <w:r w:rsidRPr="00BF3A46">
        <w:t>基地址定位阶段，我使用了</w:t>
      </w:r>
      <w:proofErr w:type="spellStart"/>
      <w:r w:rsidRPr="00BF3A46">
        <w:t>Ollydbg</w:t>
      </w:r>
      <w:proofErr w:type="spellEnd"/>
      <w:r w:rsidRPr="00BF3A46">
        <w:t>工具打开并分析</w:t>
      </w:r>
      <w:r w:rsidRPr="00BF3A46">
        <w:t>HelloWorld.exe</w:t>
      </w:r>
      <w:r w:rsidRPr="00BF3A46">
        <w:t>。通过工具，我成功获取了内存中</w:t>
      </w:r>
      <w:r w:rsidRPr="00BF3A46">
        <w:t>kernel32.dll</w:t>
      </w:r>
      <w:r w:rsidRPr="00BF3A46">
        <w:t>的基地址，并进一步定位了</w:t>
      </w:r>
      <w:r w:rsidRPr="00BF3A46">
        <w:t>API</w:t>
      </w:r>
      <w:r w:rsidRPr="00BF3A46">
        <w:t>函数如</w:t>
      </w:r>
      <w:proofErr w:type="spellStart"/>
      <w:r w:rsidRPr="00BF3A46">
        <w:t>LoadLibraryA</w:t>
      </w:r>
      <w:proofErr w:type="spellEnd"/>
      <w:r w:rsidRPr="00BF3A46">
        <w:t>和</w:t>
      </w:r>
      <w:proofErr w:type="spellStart"/>
      <w:r w:rsidRPr="00BF3A46">
        <w:t>GetProcAddress</w:t>
      </w:r>
      <w:proofErr w:type="spellEnd"/>
      <w:r w:rsidRPr="00BF3A46">
        <w:t>的具体地址。通过这个过程，我对</w:t>
      </w:r>
      <w:r w:rsidRPr="00BF3A46">
        <w:t>Windows</w:t>
      </w:r>
      <w:r w:rsidRPr="00BF3A46">
        <w:t>程序中</w:t>
      </w:r>
      <w:r w:rsidRPr="00BF3A46">
        <w:t>API</w:t>
      </w:r>
      <w:r w:rsidRPr="00BF3A46">
        <w:t>函数的内存加载机制和地址定位有了更深入的理解，也熟悉了如何从内存中提取这些关键信息。这部分实验强化了我对</w:t>
      </w:r>
      <w:r w:rsidRPr="00BF3A46">
        <w:t>Windows</w:t>
      </w:r>
      <w:r w:rsidRPr="00BF3A46">
        <w:t>内存管理和分析工具（如</w:t>
      </w:r>
      <w:proofErr w:type="spellStart"/>
      <w:r w:rsidRPr="00BF3A46">
        <w:t>Ollydbg</w:t>
      </w:r>
      <w:proofErr w:type="spellEnd"/>
      <w:r w:rsidRPr="00BF3A46">
        <w:t>）的使用技能。</w:t>
      </w:r>
    </w:p>
    <w:p w14:paraId="4AE942AE" w14:textId="77777777" w:rsidR="00BF3A46" w:rsidRPr="00BF3A46" w:rsidRDefault="00BF3A46" w:rsidP="00BF3A46">
      <w:pPr>
        <w:rPr>
          <w:b/>
          <w:bCs/>
        </w:rPr>
      </w:pPr>
      <w:r w:rsidRPr="00BF3A46">
        <w:rPr>
          <w:b/>
          <w:bCs/>
        </w:rPr>
        <w:t xml:space="preserve">3. </w:t>
      </w:r>
      <w:r w:rsidRPr="00BF3A46">
        <w:rPr>
          <w:b/>
          <w:bCs/>
        </w:rPr>
        <w:t>病毒感染过程的分析</w:t>
      </w:r>
    </w:p>
    <w:p w14:paraId="71AFE8D8" w14:textId="292406D6" w:rsidR="00BF3A46" w:rsidRPr="00BF3A46" w:rsidRDefault="00BF3A46" w:rsidP="00BF3A46">
      <w:r w:rsidRPr="00BF3A46">
        <w:t>在实验的病毒感染过程分析部分，编译并使用了实验提供的感染例子程序，成功感染了</w:t>
      </w:r>
      <w:r w:rsidRPr="00BF3A46">
        <w:t>HelloWorld.exe</w:t>
      </w:r>
      <w:r w:rsidRPr="00BF3A46">
        <w:t>和系统计算器程序</w:t>
      </w:r>
      <w:r w:rsidRPr="00BF3A46">
        <w:t>calc.exe</w:t>
      </w:r>
      <w:r w:rsidRPr="00BF3A46">
        <w:t>。通过详细分析感染过程，我逐步理解了病毒在感染文件时是如何修改文件头、插入恶意代码，并在运行时返回</w:t>
      </w:r>
      <w:r w:rsidRPr="00BF3A46">
        <w:t>HOST</w:t>
      </w:r>
      <w:r w:rsidRPr="00BF3A46">
        <w:t>（宿主程序）的整个操作流程。这让我认识到病毒通过修改</w:t>
      </w:r>
      <w:r w:rsidRPr="00BF3A46">
        <w:t>PE</w:t>
      </w:r>
      <w:r w:rsidRPr="00BF3A46">
        <w:t>文件结构来操控程序执行的原理，并让我掌握了如何识别并分析这些感染过程中的关键环节。</w:t>
      </w:r>
    </w:p>
    <w:p w14:paraId="0484AC4B" w14:textId="77777777" w:rsidR="00BF3A46" w:rsidRPr="00BF3A46" w:rsidRDefault="00BF3A46" w:rsidP="00BF3A46">
      <w:pPr>
        <w:rPr>
          <w:b/>
          <w:bCs/>
        </w:rPr>
      </w:pPr>
      <w:r w:rsidRPr="00BF3A46">
        <w:rPr>
          <w:b/>
          <w:bCs/>
        </w:rPr>
        <w:t xml:space="preserve">4. </w:t>
      </w:r>
      <w:r w:rsidRPr="00BF3A46">
        <w:rPr>
          <w:b/>
          <w:bCs/>
        </w:rPr>
        <w:t>课下深入理解与挑战</w:t>
      </w:r>
    </w:p>
    <w:p w14:paraId="25FA9211" w14:textId="22156081" w:rsidR="00775F73" w:rsidRPr="00BF3A46" w:rsidRDefault="00BF3A46" w:rsidP="006632E4">
      <w:r w:rsidRPr="00BF3A46">
        <w:t>在</w:t>
      </w:r>
      <w:r w:rsidRPr="00BF3A46">
        <w:t>64</w:t>
      </w:r>
      <w:r w:rsidRPr="00BF3A46">
        <w:t>位系统上的病毒感染实验中，我采用了一种较为粗暴的方式来修改代码以适配</w:t>
      </w:r>
      <w:r w:rsidRPr="00BF3A46">
        <w:t>64</w:t>
      </w:r>
      <w:r w:rsidRPr="00BF3A46">
        <w:t>位系统。例如，在寻找函数地址的过程中，我通过调试</w:t>
      </w:r>
      <w:proofErr w:type="gramStart"/>
      <w:r w:rsidRPr="00BF3A46">
        <w:t>一</w:t>
      </w:r>
      <w:proofErr w:type="gramEnd"/>
      <w:r w:rsidRPr="00BF3A46">
        <w:t>步步发现地址的大致位置，并手动调整代码来加快程序定位这些地址的过程。这部分的工作还可以进一步优化，尤其是在如何更高效地找到</w:t>
      </w:r>
      <w:r w:rsidRPr="00BF3A46">
        <w:t>API</w:t>
      </w:r>
      <w:r w:rsidRPr="00BF3A46">
        <w:t>函数的地址上</w:t>
      </w:r>
    </w:p>
    <w:sectPr w:rsidR="00775F73" w:rsidRPr="00BF3A46">
      <w:footerReference w:type="default" r:id="rId35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0519C3" w14:textId="77777777" w:rsidR="00EA4404" w:rsidRDefault="00EA4404">
      <w:r>
        <w:separator/>
      </w:r>
    </w:p>
  </w:endnote>
  <w:endnote w:type="continuationSeparator" w:id="0">
    <w:p w14:paraId="424EF2DC" w14:textId="77777777" w:rsidR="00EA4404" w:rsidRDefault="00EA44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4E1FE4" w14:textId="376D865A" w:rsidR="00461EC3" w:rsidRDefault="00E9352E">
    <w:pPr>
      <w:pStyle w:val="a3"/>
      <w:jc w:val="center"/>
      <w:rPr>
        <w:rFonts w:hint="eastAsia"/>
      </w:rPr>
    </w:pPr>
    <w:r>
      <w:fldChar w:fldCharType="begin"/>
    </w:r>
    <w:r>
      <w:instrText>PAGE   \* MERGEFORMAT</w:instrText>
    </w:r>
    <w:r>
      <w:fldChar w:fldCharType="separate"/>
    </w:r>
    <w:r w:rsidR="006410C2" w:rsidRPr="006410C2">
      <w:rPr>
        <w:noProof/>
        <w:lang w:val="zh-CN"/>
      </w:rPr>
      <w:t>3</w:t>
    </w:r>
    <w:r>
      <w:fldChar w:fldCharType="end"/>
    </w:r>
  </w:p>
  <w:p w14:paraId="132A3730" w14:textId="77777777" w:rsidR="00461EC3" w:rsidRDefault="00461EC3">
    <w:pPr>
      <w:pStyle w:val="a3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A76788" w14:textId="77777777" w:rsidR="00EA4404" w:rsidRDefault="00EA4404">
      <w:r>
        <w:separator/>
      </w:r>
    </w:p>
  </w:footnote>
  <w:footnote w:type="continuationSeparator" w:id="0">
    <w:p w14:paraId="1A050588" w14:textId="77777777" w:rsidR="00EA4404" w:rsidRDefault="00EA44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0451C6" w14:textId="77777777" w:rsidR="006632E4" w:rsidRDefault="006632E4" w:rsidP="00F4617F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0.35pt;height:10.35pt" o:bullet="t">
        <v:imagedata r:id="rId1" o:title=""/>
      </v:shape>
    </w:pict>
  </w:numPicBullet>
  <w:numPicBullet w:numPicBulletId="1">
    <w:pict>
      <v:shape id="_x0000_i1031" type="#_x0000_t75" style="width:10.35pt;height:10.35pt" o:bullet="t">
        <v:imagedata r:id="rId2" o:title=""/>
      </v:shape>
    </w:pict>
  </w:numPicBullet>
  <w:abstractNum w:abstractNumId="0" w15:restartNumberingAfterBreak="0">
    <w:nsid w:val="00000003"/>
    <w:multiLevelType w:val="multilevel"/>
    <w:tmpl w:val="00000003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17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0000005"/>
    <w:multiLevelType w:val="multilevel"/>
    <w:tmpl w:val="00000005"/>
    <w:lvl w:ilvl="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5235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5235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PicBulletId w:val="1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PicBulletId w:val="1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PicBulletId w:val="1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PicBulletId w:val="1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PicBulletId w:val="1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"/>
      <w:lvlPicBulletId w:val="1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00000006"/>
    <w:multiLevelType w:val="multilevel"/>
    <w:tmpl w:val="00000006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17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17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0000000B"/>
    <w:multiLevelType w:val="multilevel"/>
    <w:tmpl w:val="0000000B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00000011"/>
    <w:multiLevelType w:val="multilevel"/>
    <w:tmpl w:val="00000011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17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1AB53A41"/>
    <w:multiLevelType w:val="hybridMultilevel"/>
    <w:tmpl w:val="FC8AF6C6"/>
    <w:lvl w:ilvl="0" w:tplc="B826068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6A8F516">
      <w:start w:val="117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A4E7E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43677C2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FAAF298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A1A6C22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EDAD65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03626F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842A15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25904670"/>
    <w:multiLevelType w:val="hybridMultilevel"/>
    <w:tmpl w:val="F3D82A7A"/>
    <w:lvl w:ilvl="0" w:tplc="F234465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F0615AC">
      <w:start w:val="117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329D7A">
      <w:start w:val="117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CA79BA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73EE71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8228D1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76CE5F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9F0426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37E7FB8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3A080811"/>
    <w:multiLevelType w:val="hybridMultilevel"/>
    <w:tmpl w:val="438EFBAC"/>
    <w:lvl w:ilvl="0" w:tplc="BA32C7C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D8A527C">
      <w:start w:val="117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3C835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5EE6AF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580FAB0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DACF8B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262904C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5C2FD1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BFCB81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3BAF6B1B"/>
    <w:multiLevelType w:val="hybridMultilevel"/>
    <w:tmpl w:val="471C6412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7534AA2A">
      <w:start w:val="1"/>
      <w:numFmt w:val="decimal"/>
      <w:lvlText w:val="%2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9" w15:restartNumberingAfterBreak="0">
    <w:nsid w:val="3E7835E9"/>
    <w:multiLevelType w:val="hybridMultilevel"/>
    <w:tmpl w:val="B26E98D0"/>
    <w:lvl w:ilvl="0" w:tplc="CDA0244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72686EE">
      <w:start w:val="117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804DD4">
      <w:start w:val="117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406A2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20075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8E4BFB4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C8CB4C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7FE1050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F701E0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454A79DA"/>
    <w:multiLevelType w:val="hybridMultilevel"/>
    <w:tmpl w:val="DA00B35E"/>
    <w:lvl w:ilvl="0" w:tplc="C0003D48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BA42A14" w:tentative="1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AD280CC" w:tentative="1">
      <w:start w:val="1"/>
      <w:numFmt w:val="bullet"/>
      <w:lvlText w:val=""/>
      <w:lvlPicBulletId w:val="1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51833EC" w:tentative="1">
      <w:start w:val="1"/>
      <w:numFmt w:val="bullet"/>
      <w:lvlText w:val=""/>
      <w:lvlPicBulletId w:val="1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2B008EC" w:tentative="1">
      <w:start w:val="1"/>
      <w:numFmt w:val="bullet"/>
      <w:lvlText w:val=""/>
      <w:lvlPicBulletId w:val="1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9486030" w:tentative="1">
      <w:start w:val="1"/>
      <w:numFmt w:val="bullet"/>
      <w:lvlText w:val=""/>
      <w:lvlPicBulletId w:val="1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63AA702" w:tentative="1">
      <w:start w:val="1"/>
      <w:numFmt w:val="bullet"/>
      <w:lvlText w:val=""/>
      <w:lvlPicBulletId w:val="1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368C95A" w:tentative="1">
      <w:start w:val="1"/>
      <w:numFmt w:val="bullet"/>
      <w:lvlText w:val=""/>
      <w:lvlPicBulletId w:val="1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4FA0562" w:tentative="1">
      <w:start w:val="1"/>
      <w:numFmt w:val="bullet"/>
      <w:lvlText w:val=""/>
      <w:lvlPicBulletId w:val="1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4B8038D2"/>
    <w:multiLevelType w:val="multilevel"/>
    <w:tmpl w:val="1D4EA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6261D5B"/>
    <w:multiLevelType w:val="hybridMultilevel"/>
    <w:tmpl w:val="C6BEF332"/>
    <w:lvl w:ilvl="0" w:tplc="62DE574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D88FFF6" w:tentative="1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BFC9A6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63466C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83A3064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D7A799E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49ACA3A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39A0656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8AEF0C4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6DF65808"/>
    <w:multiLevelType w:val="multilevel"/>
    <w:tmpl w:val="E1E6B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8158628">
    <w:abstractNumId w:val="4"/>
  </w:num>
  <w:num w:numId="2" w16cid:durableId="1741828670">
    <w:abstractNumId w:val="1"/>
  </w:num>
  <w:num w:numId="3" w16cid:durableId="1906912886">
    <w:abstractNumId w:val="2"/>
  </w:num>
  <w:num w:numId="4" w16cid:durableId="1959217928">
    <w:abstractNumId w:val="0"/>
  </w:num>
  <w:num w:numId="5" w16cid:durableId="715545409">
    <w:abstractNumId w:val="3"/>
  </w:num>
  <w:num w:numId="6" w16cid:durableId="1416127185">
    <w:abstractNumId w:val="8"/>
  </w:num>
  <w:num w:numId="7" w16cid:durableId="1158425699">
    <w:abstractNumId w:val="5"/>
  </w:num>
  <w:num w:numId="8" w16cid:durableId="502552688">
    <w:abstractNumId w:val="6"/>
  </w:num>
  <w:num w:numId="9" w16cid:durableId="1187447697">
    <w:abstractNumId w:val="9"/>
  </w:num>
  <w:num w:numId="10" w16cid:durableId="1299610108">
    <w:abstractNumId w:val="7"/>
  </w:num>
  <w:num w:numId="11" w16cid:durableId="1875389004">
    <w:abstractNumId w:val="12"/>
  </w:num>
  <w:num w:numId="12" w16cid:durableId="710110141">
    <w:abstractNumId w:val="10"/>
  </w:num>
  <w:num w:numId="13" w16cid:durableId="637295376">
    <w:abstractNumId w:val="13"/>
  </w:num>
  <w:num w:numId="14" w16cid:durableId="47175520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518C"/>
    <w:rsid w:val="00003790"/>
    <w:rsid w:val="00004CA8"/>
    <w:rsid w:val="00040360"/>
    <w:rsid w:val="000443C5"/>
    <w:rsid w:val="000B6AB2"/>
    <w:rsid w:val="000C47E5"/>
    <w:rsid w:val="000C66E4"/>
    <w:rsid w:val="000D54FD"/>
    <w:rsid w:val="000E3F56"/>
    <w:rsid w:val="00115A7C"/>
    <w:rsid w:val="001324D7"/>
    <w:rsid w:val="0013424A"/>
    <w:rsid w:val="0014659B"/>
    <w:rsid w:val="00150891"/>
    <w:rsid w:val="00155AB8"/>
    <w:rsid w:val="00176036"/>
    <w:rsid w:val="0018510C"/>
    <w:rsid w:val="001D0CA2"/>
    <w:rsid w:val="001D1447"/>
    <w:rsid w:val="001D255C"/>
    <w:rsid w:val="001F25EC"/>
    <w:rsid w:val="001F764B"/>
    <w:rsid w:val="002004D1"/>
    <w:rsid w:val="00202553"/>
    <w:rsid w:val="00207073"/>
    <w:rsid w:val="002333EB"/>
    <w:rsid w:val="00253F81"/>
    <w:rsid w:val="00285214"/>
    <w:rsid w:val="00287A8F"/>
    <w:rsid w:val="00291604"/>
    <w:rsid w:val="00323E33"/>
    <w:rsid w:val="00323F27"/>
    <w:rsid w:val="003274A9"/>
    <w:rsid w:val="003358B5"/>
    <w:rsid w:val="00340773"/>
    <w:rsid w:val="003423CA"/>
    <w:rsid w:val="003513FE"/>
    <w:rsid w:val="003566AF"/>
    <w:rsid w:val="00376291"/>
    <w:rsid w:val="00390896"/>
    <w:rsid w:val="003A1BF8"/>
    <w:rsid w:val="003A2227"/>
    <w:rsid w:val="003C1F8F"/>
    <w:rsid w:val="003D0369"/>
    <w:rsid w:val="003F4876"/>
    <w:rsid w:val="004249FC"/>
    <w:rsid w:val="00425B43"/>
    <w:rsid w:val="004318D0"/>
    <w:rsid w:val="0044155E"/>
    <w:rsid w:val="00461EC3"/>
    <w:rsid w:val="004900E5"/>
    <w:rsid w:val="004B4A32"/>
    <w:rsid w:val="004C2358"/>
    <w:rsid w:val="004C3B39"/>
    <w:rsid w:val="004E0258"/>
    <w:rsid w:val="00502EE6"/>
    <w:rsid w:val="00510A14"/>
    <w:rsid w:val="00517420"/>
    <w:rsid w:val="005525C6"/>
    <w:rsid w:val="00554F90"/>
    <w:rsid w:val="005550B4"/>
    <w:rsid w:val="005627BB"/>
    <w:rsid w:val="005649E0"/>
    <w:rsid w:val="00597651"/>
    <w:rsid w:val="00597AB5"/>
    <w:rsid w:val="005E7321"/>
    <w:rsid w:val="00603477"/>
    <w:rsid w:val="0062227A"/>
    <w:rsid w:val="00632E09"/>
    <w:rsid w:val="006410C2"/>
    <w:rsid w:val="0064226E"/>
    <w:rsid w:val="00647993"/>
    <w:rsid w:val="006632E4"/>
    <w:rsid w:val="0066602F"/>
    <w:rsid w:val="006729C9"/>
    <w:rsid w:val="00673A45"/>
    <w:rsid w:val="00677857"/>
    <w:rsid w:val="0069388C"/>
    <w:rsid w:val="00697416"/>
    <w:rsid w:val="006D3BB4"/>
    <w:rsid w:val="007155C1"/>
    <w:rsid w:val="00733048"/>
    <w:rsid w:val="0074510E"/>
    <w:rsid w:val="00757527"/>
    <w:rsid w:val="00763989"/>
    <w:rsid w:val="00775F73"/>
    <w:rsid w:val="007767B1"/>
    <w:rsid w:val="00792454"/>
    <w:rsid w:val="007D0CDC"/>
    <w:rsid w:val="00807FAD"/>
    <w:rsid w:val="00826917"/>
    <w:rsid w:val="00877065"/>
    <w:rsid w:val="00881822"/>
    <w:rsid w:val="00890B4D"/>
    <w:rsid w:val="00892F36"/>
    <w:rsid w:val="008A3FF8"/>
    <w:rsid w:val="008B251D"/>
    <w:rsid w:val="008C38FE"/>
    <w:rsid w:val="008C4E1B"/>
    <w:rsid w:val="008C6B27"/>
    <w:rsid w:val="008D07AE"/>
    <w:rsid w:val="00902D22"/>
    <w:rsid w:val="0090541A"/>
    <w:rsid w:val="00906AAE"/>
    <w:rsid w:val="00907BC2"/>
    <w:rsid w:val="0091095B"/>
    <w:rsid w:val="00917E16"/>
    <w:rsid w:val="00920889"/>
    <w:rsid w:val="009231F2"/>
    <w:rsid w:val="00933C4A"/>
    <w:rsid w:val="00934B50"/>
    <w:rsid w:val="009803C4"/>
    <w:rsid w:val="00982DC9"/>
    <w:rsid w:val="00987E4C"/>
    <w:rsid w:val="009A71D1"/>
    <w:rsid w:val="009B4E0B"/>
    <w:rsid w:val="009F1C68"/>
    <w:rsid w:val="00A0283B"/>
    <w:rsid w:val="00A1533E"/>
    <w:rsid w:val="00A3656B"/>
    <w:rsid w:val="00A63781"/>
    <w:rsid w:val="00A82408"/>
    <w:rsid w:val="00A85606"/>
    <w:rsid w:val="00AA1A6F"/>
    <w:rsid w:val="00AB5852"/>
    <w:rsid w:val="00AC129D"/>
    <w:rsid w:val="00AC56D8"/>
    <w:rsid w:val="00AC6BBD"/>
    <w:rsid w:val="00AF361D"/>
    <w:rsid w:val="00B05093"/>
    <w:rsid w:val="00B14399"/>
    <w:rsid w:val="00B50D9A"/>
    <w:rsid w:val="00B96187"/>
    <w:rsid w:val="00BC2A08"/>
    <w:rsid w:val="00BD4820"/>
    <w:rsid w:val="00BE45FC"/>
    <w:rsid w:val="00BF3A46"/>
    <w:rsid w:val="00BF7FEC"/>
    <w:rsid w:val="00C05458"/>
    <w:rsid w:val="00C2031D"/>
    <w:rsid w:val="00C222E8"/>
    <w:rsid w:val="00C45E85"/>
    <w:rsid w:val="00C55CE9"/>
    <w:rsid w:val="00C76020"/>
    <w:rsid w:val="00CB0303"/>
    <w:rsid w:val="00CB1FEE"/>
    <w:rsid w:val="00CC5381"/>
    <w:rsid w:val="00CC73C6"/>
    <w:rsid w:val="00CD2039"/>
    <w:rsid w:val="00CE150D"/>
    <w:rsid w:val="00CE32E5"/>
    <w:rsid w:val="00CF474A"/>
    <w:rsid w:val="00CF676C"/>
    <w:rsid w:val="00D02B1C"/>
    <w:rsid w:val="00D05474"/>
    <w:rsid w:val="00D15346"/>
    <w:rsid w:val="00D271D9"/>
    <w:rsid w:val="00D361BF"/>
    <w:rsid w:val="00D7518C"/>
    <w:rsid w:val="00D82903"/>
    <w:rsid w:val="00DA5246"/>
    <w:rsid w:val="00DB28BA"/>
    <w:rsid w:val="00DB7898"/>
    <w:rsid w:val="00DD29BA"/>
    <w:rsid w:val="00DD2AE2"/>
    <w:rsid w:val="00DE4F19"/>
    <w:rsid w:val="00E31B45"/>
    <w:rsid w:val="00E33A84"/>
    <w:rsid w:val="00E5184F"/>
    <w:rsid w:val="00E81831"/>
    <w:rsid w:val="00E91E78"/>
    <w:rsid w:val="00E9352E"/>
    <w:rsid w:val="00EA4404"/>
    <w:rsid w:val="00EC534B"/>
    <w:rsid w:val="00F05934"/>
    <w:rsid w:val="00F141C8"/>
    <w:rsid w:val="00F166E2"/>
    <w:rsid w:val="00F44B7C"/>
    <w:rsid w:val="00F61F26"/>
    <w:rsid w:val="00F87FE3"/>
    <w:rsid w:val="00FA7477"/>
    <w:rsid w:val="00FB193E"/>
    <w:rsid w:val="00FC714F"/>
    <w:rsid w:val="00FD4243"/>
    <w:rsid w:val="00FE1FD2"/>
    <w:rsid w:val="00FE2015"/>
    <w:rsid w:val="00FE24B3"/>
    <w:rsid w:val="00FF1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A6D9C6"/>
  <w15:chartTrackingRefBased/>
  <w15:docId w15:val="{C1495683-DC2C-4081-93D7-B9EAB32446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518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CF676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D7518C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D7518C"/>
    <w:pPr>
      <w:keepNext/>
      <w:keepLines/>
      <w:spacing w:before="260" w:after="260" w:line="416" w:lineRule="auto"/>
      <w:outlineLvl w:val="2"/>
    </w:pPr>
    <w:rPr>
      <w:b/>
      <w:bCs/>
      <w:sz w:val="28"/>
      <w:szCs w:val="28"/>
    </w:rPr>
  </w:style>
  <w:style w:type="paragraph" w:styleId="4">
    <w:name w:val="heading 4"/>
    <w:basedOn w:val="a"/>
    <w:next w:val="a"/>
    <w:link w:val="40"/>
    <w:qFormat/>
    <w:rsid w:val="00D7518C"/>
    <w:pPr>
      <w:keepNext/>
      <w:keepLines/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D7518C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D7518C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40">
    <w:name w:val="标题 4 字符"/>
    <w:basedOn w:val="a0"/>
    <w:link w:val="4"/>
    <w:rsid w:val="00D7518C"/>
    <w:rPr>
      <w:rFonts w:ascii="Arial" w:eastAsia="黑体" w:hAnsi="Arial" w:cs="Times New Roman"/>
      <w:b/>
      <w:bCs/>
      <w:sz w:val="28"/>
      <w:szCs w:val="28"/>
    </w:rPr>
  </w:style>
  <w:style w:type="character" w:customStyle="1" w:styleId="11">
    <w:name w:val="页脚 字符1"/>
    <w:link w:val="a3"/>
    <w:rsid w:val="00D7518C"/>
    <w:rPr>
      <w:sz w:val="18"/>
      <w:szCs w:val="18"/>
    </w:rPr>
  </w:style>
  <w:style w:type="character" w:styleId="a4">
    <w:name w:val="Hyperlink"/>
    <w:uiPriority w:val="99"/>
    <w:rsid w:val="00D7518C"/>
    <w:rPr>
      <w:color w:val="0000FF"/>
      <w:u w:val="single"/>
    </w:rPr>
  </w:style>
  <w:style w:type="paragraph" w:styleId="a5">
    <w:name w:val="header"/>
    <w:basedOn w:val="a"/>
    <w:link w:val="a6"/>
    <w:rsid w:val="00D751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D7518C"/>
    <w:rPr>
      <w:rFonts w:ascii="Times New Roman" w:eastAsia="宋体" w:hAnsi="Times New Roman" w:cs="Times New Roman"/>
      <w:sz w:val="18"/>
      <w:szCs w:val="18"/>
    </w:rPr>
  </w:style>
  <w:style w:type="paragraph" w:customStyle="1" w:styleId="a7">
    <w:basedOn w:val="a"/>
    <w:next w:val="a"/>
    <w:autoRedefine/>
    <w:uiPriority w:val="39"/>
    <w:rsid w:val="006632E4"/>
    <w:pPr>
      <w:ind w:leftChars="600" w:left="1260"/>
    </w:pPr>
  </w:style>
  <w:style w:type="paragraph" w:styleId="a3">
    <w:name w:val="footer"/>
    <w:basedOn w:val="a"/>
    <w:link w:val="11"/>
    <w:rsid w:val="00D7518C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8">
    <w:name w:val="页脚 字符"/>
    <w:basedOn w:val="a0"/>
    <w:uiPriority w:val="99"/>
    <w:semiHidden/>
    <w:rsid w:val="00D7518C"/>
    <w:rPr>
      <w:rFonts w:ascii="Times New Roman" w:eastAsia="宋体" w:hAnsi="Times New Roman" w:cs="Times New Roman"/>
      <w:sz w:val="18"/>
      <w:szCs w:val="18"/>
    </w:rPr>
  </w:style>
  <w:style w:type="paragraph" w:styleId="TOC2">
    <w:name w:val="toc 2"/>
    <w:basedOn w:val="a"/>
    <w:next w:val="a"/>
    <w:autoRedefine/>
    <w:uiPriority w:val="39"/>
    <w:unhideWhenUsed/>
    <w:rsid w:val="00DD29BA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D29BA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DD29BA"/>
    <w:pPr>
      <w:ind w:leftChars="600" w:left="1260"/>
    </w:pPr>
  </w:style>
  <w:style w:type="character" w:customStyle="1" w:styleId="10">
    <w:name w:val="标题 1 字符"/>
    <w:basedOn w:val="a0"/>
    <w:link w:val="1"/>
    <w:uiPriority w:val="9"/>
    <w:rsid w:val="00CF676C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F676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CF676C"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a9">
    <w:name w:val="List Paragraph"/>
    <w:basedOn w:val="a"/>
    <w:uiPriority w:val="34"/>
    <w:qFormat/>
    <w:rsid w:val="00287A8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9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9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7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4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55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2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23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4690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69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footer" Target="footer1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1BB81A-5CB9-4081-9A65-DB48B4BF3B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</Pages>
  <Words>1341</Words>
  <Characters>7644</Characters>
  <Application>Microsoft Office Word</Application>
  <DocSecurity>0</DocSecurity>
  <Lines>63</Lines>
  <Paragraphs>17</Paragraphs>
  <ScaleCrop>false</ScaleCrop>
  <Company>WHU</Company>
  <LinksUpToDate>false</LinksUpToDate>
  <CharactersWithSpaces>8968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sidelau; Guojun Peng</dc:creator>
  <cp:keywords/>
  <dc:description/>
  <cp:lastModifiedBy>wang w</cp:lastModifiedBy>
  <cp:revision>158</cp:revision>
  <dcterms:created xsi:type="dcterms:W3CDTF">2020-03-18T07:45:00Z</dcterms:created>
  <dcterms:modified xsi:type="dcterms:W3CDTF">2024-11-05T07:16:00Z</dcterms:modified>
  <cp:version>2020v1-1</cp:version>
</cp:coreProperties>
</file>