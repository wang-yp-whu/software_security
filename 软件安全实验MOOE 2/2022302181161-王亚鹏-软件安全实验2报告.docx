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4A78D" w14:textId="77777777" w:rsidR="006632E4" w:rsidRDefault="006632E4" w:rsidP="006632E4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编号：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8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635"/>
        <w:gridCol w:w="640"/>
        <w:gridCol w:w="641"/>
        <w:gridCol w:w="641"/>
        <w:gridCol w:w="615"/>
        <w:gridCol w:w="615"/>
        <w:gridCol w:w="615"/>
        <w:gridCol w:w="615"/>
        <w:gridCol w:w="640"/>
        <w:gridCol w:w="1183"/>
        <w:gridCol w:w="1682"/>
      </w:tblGrid>
      <w:tr w:rsidR="006632E4" w14:paraId="1E49C094" w14:textId="77777777" w:rsidTr="00494321">
        <w:trPr>
          <w:cantSplit/>
          <w:jc w:val="center"/>
        </w:trPr>
        <w:tc>
          <w:tcPr>
            <w:tcW w:w="635" w:type="dxa"/>
            <w:vAlign w:val="center"/>
          </w:tcPr>
          <w:p w14:paraId="594C817F" w14:textId="77777777" w:rsidR="006632E4" w:rsidRDefault="006632E4" w:rsidP="0049432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</w:tc>
        <w:tc>
          <w:tcPr>
            <w:tcW w:w="640" w:type="dxa"/>
            <w:vAlign w:val="center"/>
          </w:tcPr>
          <w:p w14:paraId="6710C498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641" w:type="dxa"/>
            <w:vAlign w:val="center"/>
          </w:tcPr>
          <w:p w14:paraId="0952E4CC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41" w:type="dxa"/>
            <w:vAlign w:val="center"/>
          </w:tcPr>
          <w:p w14:paraId="4C2016F6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15" w:type="dxa"/>
          </w:tcPr>
          <w:p w14:paraId="061DC5B2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15" w:type="dxa"/>
          </w:tcPr>
          <w:p w14:paraId="3F35E779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15" w:type="dxa"/>
          </w:tcPr>
          <w:p w14:paraId="11FDF470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15" w:type="dxa"/>
          </w:tcPr>
          <w:p w14:paraId="56971A3E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40" w:type="dxa"/>
            <w:vAlign w:val="center"/>
          </w:tcPr>
          <w:p w14:paraId="7DD6A725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1183" w:type="dxa"/>
            <w:vAlign w:val="center"/>
          </w:tcPr>
          <w:p w14:paraId="2ED7227D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总评</w:t>
            </w:r>
          </w:p>
        </w:tc>
        <w:tc>
          <w:tcPr>
            <w:tcW w:w="1682" w:type="dxa"/>
            <w:vAlign w:val="center"/>
          </w:tcPr>
          <w:p w14:paraId="0E52EC8E" w14:textId="77777777" w:rsidR="006632E4" w:rsidRDefault="006632E4" w:rsidP="0049432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</w:t>
            </w:r>
          </w:p>
        </w:tc>
      </w:tr>
      <w:tr w:rsidR="006632E4" w14:paraId="190A53A6" w14:textId="77777777" w:rsidTr="00494321">
        <w:trPr>
          <w:cantSplit/>
          <w:jc w:val="center"/>
        </w:trPr>
        <w:tc>
          <w:tcPr>
            <w:tcW w:w="635" w:type="dxa"/>
          </w:tcPr>
          <w:p w14:paraId="0E6DC210" w14:textId="77777777" w:rsidR="006632E4" w:rsidRDefault="006632E4" w:rsidP="0049432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640" w:type="dxa"/>
          </w:tcPr>
          <w:p w14:paraId="23BAA08D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49AE18AA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36F50AA0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71A55FEF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705E3C6C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6A40EAF3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578265E3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0" w:type="dxa"/>
          </w:tcPr>
          <w:p w14:paraId="408B87BD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183" w:type="dxa"/>
          </w:tcPr>
          <w:p w14:paraId="43E32212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682" w:type="dxa"/>
          </w:tcPr>
          <w:p w14:paraId="7B9EE028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</w:tr>
    </w:tbl>
    <w:p w14:paraId="3C37B72F" w14:textId="77777777" w:rsidR="006632E4" w:rsidRDefault="006632E4" w:rsidP="006632E4"/>
    <w:p w14:paraId="407B6289" w14:textId="77777777" w:rsidR="006632E4" w:rsidRDefault="006632E4" w:rsidP="006632E4"/>
    <w:p w14:paraId="58800127" w14:textId="77777777" w:rsidR="006632E4" w:rsidRDefault="006632E4" w:rsidP="006632E4">
      <w:pPr>
        <w:jc w:val="center"/>
        <w:rPr>
          <w:rFonts w:eastAsia="华文行楷"/>
          <w:sz w:val="44"/>
          <w:szCs w:val="44"/>
        </w:rPr>
      </w:pPr>
      <w:r>
        <w:rPr>
          <w:rFonts w:eastAsia="华文行楷" w:hint="eastAsia"/>
          <w:sz w:val="44"/>
          <w:szCs w:val="44"/>
        </w:rPr>
        <w:t>武汉大学国家网络安全学院</w:t>
      </w:r>
    </w:p>
    <w:p w14:paraId="41B917C6" w14:textId="77777777" w:rsidR="006632E4" w:rsidRDefault="006632E4" w:rsidP="006632E4">
      <w:pPr>
        <w:jc w:val="center"/>
        <w:rPr>
          <w:sz w:val="44"/>
          <w:szCs w:val="44"/>
        </w:rPr>
      </w:pPr>
    </w:p>
    <w:p w14:paraId="74D1E244" w14:textId="77777777" w:rsidR="006632E4" w:rsidRDefault="006632E4" w:rsidP="006632E4">
      <w:pPr>
        <w:jc w:val="center"/>
        <w:rPr>
          <w:rFonts w:eastAsia="黑体"/>
          <w:sz w:val="84"/>
          <w:szCs w:val="84"/>
        </w:rPr>
      </w:pPr>
      <w:r>
        <w:rPr>
          <w:rFonts w:eastAsia="黑体" w:hint="eastAsia"/>
          <w:sz w:val="84"/>
          <w:szCs w:val="84"/>
        </w:rPr>
        <w:t>课程实验</w:t>
      </w:r>
      <w:r>
        <w:rPr>
          <w:rFonts w:eastAsia="黑体" w:hint="eastAsia"/>
          <w:sz w:val="84"/>
          <w:szCs w:val="84"/>
        </w:rPr>
        <w:t>(</w:t>
      </w:r>
      <w:r>
        <w:rPr>
          <w:rFonts w:eastAsia="黑体" w:hint="eastAsia"/>
          <w:sz w:val="84"/>
          <w:szCs w:val="84"/>
        </w:rPr>
        <w:t>设计</w:t>
      </w:r>
      <w:r>
        <w:rPr>
          <w:rFonts w:eastAsia="黑体" w:hint="eastAsia"/>
          <w:sz w:val="84"/>
          <w:szCs w:val="84"/>
        </w:rPr>
        <w:t>)</w:t>
      </w:r>
      <w:r>
        <w:rPr>
          <w:rFonts w:eastAsia="黑体" w:hint="eastAsia"/>
          <w:sz w:val="84"/>
          <w:szCs w:val="84"/>
        </w:rPr>
        <w:t>报告</w:t>
      </w:r>
    </w:p>
    <w:p w14:paraId="32E234A7" w14:textId="77777777" w:rsidR="006632E4" w:rsidRDefault="006632E4" w:rsidP="006632E4">
      <w:pPr>
        <w:jc w:val="center"/>
        <w:rPr>
          <w:rFonts w:eastAsia="黑体"/>
          <w:sz w:val="84"/>
          <w:szCs w:val="84"/>
        </w:rPr>
      </w:pPr>
    </w:p>
    <w:p w14:paraId="4559B9B1" w14:textId="32E73951" w:rsidR="006632E4" w:rsidRPr="006632E4" w:rsidRDefault="006632E4" w:rsidP="006632E4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题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目：</w:t>
      </w:r>
      <w:r>
        <w:rPr>
          <w:rFonts w:hint="eastAsia"/>
          <w:sz w:val="28"/>
          <w:szCs w:val="28"/>
          <w:u w:val="single"/>
        </w:rPr>
        <w:t xml:space="preserve">           </w:t>
      </w:r>
      <w:r w:rsidR="0052420B">
        <w:rPr>
          <w:rFonts w:hint="eastAsia"/>
          <w:sz w:val="28"/>
          <w:szCs w:val="28"/>
          <w:u w:val="single"/>
        </w:rPr>
        <w:t>实验二：</w:t>
      </w:r>
      <w:r w:rsidR="0052420B">
        <w:rPr>
          <w:rFonts w:hint="eastAsia"/>
          <w:sz w:val="28"/>
          <w:szCs w:val="28"/>
          <w:u w:val="single"/>
        </w:rPr>
        <w:t>PE</w:t>
      </w:r>
      <w:r w:rsidR="0052420B">
        <w:rPr>
          <w:rFonts w:hint="eastAsia"/>
          <w:sz w:val="28"/>
          <w:szCs w:val="28"/>
          <w:u w:val="single"/>
        </w:rPr>
        <w:t>文件格式分析</w:t>
      </w:r>
      <w:r>
        <w:rPr>
          <w:rFonts w:hint="eastAsia"/>
          <w:sz w:val="28"/>
          <w:szCs w:val="28"/>
          <w:u w:val="single"/>
        </w:rPr>
        <w:t xml:space="preserve">                       </w:t>
      </w:r>
    </w:p>
    <w:p w14:paraId="5897CC95" w14:textId="3E123B92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</w:t>
      </w:r>
      <w:r w:rsidR="00817800">
        <w:rPr>
          <w:rFonts w:hint="eastAsia"/>
          <w:sz w:val="28"/>
          <w:szCs w:val="28"/>
          <w:u w:val="single"/>
        </w:rPr>
        <w:t>20</w:t>
      </w:r>
      <w:r w:rsidR="000C1FC6">
        <w:rPr>
          <w:rFonts w:hint="eastAsia"/>
          <w:sz w:val="28"/>
          <w:szCs w:val="28"/>
          <w:u w:val="single"/>
        </w:rPr>
        <w:t>22</w:t>
      </w:r>
      <w:r w:rsidR="00E1695C">
        <w:rPr>
          <w:rFonts w:hint="eastAsia"/>
          <w:sz w:val="28"/>
          <w:szCs w:val="28"/>
          <w:u w:val="single"/>
        </w:rPr>
        <w:t>级信安</w:t>
      </w:r>
      <w:r w:rsidR="000C1FC6">
        <w:rPr>
          <w:rFonts w:hint="eastAsia"/>
          <w:sz w:val="28"/>
          <w:szCs w:val="28"/>
          <w:u w:val="single"/>
        </w:rPr>
        <w:t>5</w:t>
      </w:r>
      <w:r w:rsidR="00E1695C">
        <w:rPr>
          <w:rFonts w:hint="eastAsia"/>
          <w:sz w:val="28"/>
          <w:szCs w:val="28"/>
          <w:u w:val="single"/>
        </w:rPr>
        <w:t>班</w:t>
      </w:r>
      <w:r w:rsidR="00E5184F">
        <w:rPr>
          <w:rFonts w:hint="eastAsia"/>
          <w:sz w:val="28"/>
          <w:szCs w:val="28"/>
          <w:u w:val="single"/>
        </w:rPr>
        <w:t xml:space="preserve"> </w:t>
      </w:r>
      <w:r w:rsidR="00E5184F">
        <w:rPr>
          <w:sz w:val="28"/>
          <w:szCs w:val="28"/>
          <w:u w:val="single"/>
        </w:rPr>
        <w:t xml:space="preserve">                 </w:t>
      </w:r>
      <w:r>
        <w:rPr>
          <w:rFonts w:hint="eastAsia"/>
          <w:sz w:val="28"/>
          <w:szCs w:val="28"/>
          <w:u w:val="single"/>
        </w:rPr>
        <w:t xml:space="preserve">                </w:t>
      </w:r>
    </w:p>
    <w:p w14:paraId="52906039" w14:textId="553B58F6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          </w:t>
      </w:r>
      <w:r w:rsidR="00E5184F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</w:t>
      </w:r>
      <w:r w:rsidR="000C1FC6">
        <w:rPr>
          <w:rFonts w:hint="eastAsia"/>
          <w:sz w:val="28"/>
          <w:szCs w:val="28"/>
          <w:u w:val="single"/>
        </w:rPr>
        <w:t>2022302181161</w:t>
      </w:r>
      <w:r>
        <w:rPr>
          <w:rFonts w:hint="eastAsia"/>
          <w:sz w:val="28"/>
          <w:szCs w:val="28"/>
          <w:u w:val="single"/>
        </w:rPr>
        <w:t xml:space="preserve">                      </w:t>
      </w:r>
    </w:p>
    <w:p w14:paraId="07C83A5C" w14:textId="587203BC" w:rsidR="006632E4" w:rsidRDefault="006632E4" w:rsidP="006632E4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           </w:t>
      </w:r>
      <w:r w:rsidR="00E5184F">
        <w:rPr>
          <w:rFonts w:hint="eastAsia"/>
          <w:sz w:val="28"/>
          <w:szCs w:val="28"/>
          <w:u w:val="single"/>
        </w:rPr>
        <w:t xml:space="preserve"> </w:t>
      </w:r>
      <w:r w:rsidR="000C1FC6">
        <w:rPr>
          <w:rFonts w:hint="eastAsia"/>
          <w:sz w:val="28"/>
          <w:szCs w:val="28"/>
          <w:u w:val="single"/>
        </w:rPr>
        <w:t>王亚鹏</w:t>
      </w:r>
      <w:r>
        <w:rPr>
          <w:rFonts w:hint="eastAsia"/>
          <w:sz w:val="28"/>
          <w:szCs w:val="28"/>
          <w:u w:val="single"/>
        </w:rPr>
        <w:t xml:space="preserve">                               </w:t>
      </w:r>
    </w:p>
    <w:p w14:paraId="2773921F" w14:textId="507D6A0F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课程名称：</w:t>
      </w:r>
      <w:r>
        <w:rPr>
          <w:rFonts w:hint="eastAsia"/>
          <w:sz w:val="28"/>
          <w:szCs w:val="28"/>
          <w:u w:val="single"/>
        </w:rPr>
        <w:t xml:space="preserve">              </w:t>
      </w:r>
      <w:r w:rsidR="00E5184F">
        <w:rPr>
          <w:rFonts w:hint="eastAsia"/>
          <w:sz w:val="28"/>
          <w:szCs w:val="28"/>
          <w:u w:val="single"/>
        </w:rPr>
        <w:t xml:space="preserve"> </w:t>
      </w:r>
      <w:r w:rsidR="0052420B">
        <w:rPr>
          <w:rFonts w:hint="eastAsia"/>
          <w:sz w:val="28"/>
          <w:szCs w:val="28"/>
          <w:u w:val="single"/>
        </w:rPr>
        <w:t>软件安全实验</w:t>
      </w:r>
      <w:r w:rsidR="00E5184F">
        <w:rPr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</w:rPr>
        <w:t xml:space="preserve">                      </w:t>
      </w:r>
    </w:p>
    <w:p w14:paraId="17B979AB" w14:textId="27DAA2AD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</w:t>
      </w:r>
      <w:r w:rsidR="00765FFA">
        <w:rPr>
          <w:rFonts w:hint="eastAsia"/>
          <w:sz w:val="28"/>
          <w:szCs w:val="28"/>
          <w:u w:val="single"/>
        </w:rPr>
        <w:t>赵磊</w:t>
      </w:r>
      <w:r>
        <w:rPr>
          <w:rFonts w:hint="eastAsia"/>
          <w:sz w:val="28"/>
          <w:szCs w:val="28"/>
          <w:u w:val="single"/>
        </w:rPr>
        <w:t xml:space="preserve">                          </w:t>
      </w:r>
    </w:p>
    <w:p w14:paraId="417D56C2" w14:textId="77777777" w:rsidR="006632E4" w:rsidRDefault="006632E4" w:rsidP="006632E4">
      <w:pPr>
        <w:rPr>
          <w:u w:val="single"/>
        </w:rPr>
      </w:pPr>
    </w:p>
    <w:p w14:paraId="00762ED1" w14:textId="77777777" w:rsidR="006632E4" w:rsidRDefault="006632E4" w:rsidP="006632E4">
      <w:pPr>
        <w:rPr>
          <w:u w:val="single"/>
        </w:rPr>
      </w:pPr>
    </w:p>
    <w:p w14:paraId="50EEAF56" w14:textId="77777777" w:rsidR="006632E4" w:rsidRDefault="006632E4" w:rsidP="006632E4">
      <w:pPr>
        <w:rPr>
          <w:u w:val="single"/>
        </w:rPr>
      </w:pPr>
    </w:p>
    <w:p w14:paraId="6FC964E9" w14:textId="53A6AC69" w:rsidR="006632E4" w:rsidRPr="00E5184F" w:rsidRDefault="006632E4" w:rsidP="006632E4">
      <w:pPr>
        <w:jc w:val="center"/>
        <w:rPr>
          <w:sz w:val="28"/>
          <w:szCs w:val="28"/>
        </w:rPr>
      </w:pPr>
      <w:r w:rsidRPr="00E5184F">
        <w:rPr>
          <w:rFonts w:hint="eastAsia"/>
          <w:sz w:val="28"/>
          <w:szCs w:val="28"/>
        </w:rPr>
        <w:t>20</w:t>
      </w:r>
      <w:r w:rsidR="00E5184F" w:rsidRPr="00E5184F">
        <w:rPr>
          <w:rFonts w:hint="eastAsia"/>
          <w:sz w:val="28"/>
          <w:szCs w:val="28"/>
        </w:rPr>
        <w:t>2</w:t>
      </w:r>
      <w:r w:rsidR="000C1FC6">
        <w:rPr>
          <w:rFonts w:hint="eastAsia"/>
          <w:sz w:val="28"/>
          <w:szCs w:val="28"/>
        </w:rPr>
        <w:t>4</w:t>
      </w:r>
      <w:r w:rsidRPr="00E5184F">
        <w:rPr>
          <w:rFonts w:hint="eastAsia"/>
          <w:sz w:val="28"/>
          <w:szCs w:val="28"/>
        </w:rPr>
        <w:t>年</w:t>
      </w:r>
      <w:r w:rsidRPr="00E5184F">
        <w:rPr>
          <w:rFonts w:hint="eastAsia"/>
          <w:sz w:val="28"/>
          <w:szCs w:val="28"/>
        </w:rPr>
        <w:t xml:space="preserve"> </w:t>
      </w:r>
      <w:r w:rsidR="000C1FC6">
        <w:rPr>
          <w:rFonts w:hint="eastAsia"/>
          <w:sz w:val="28"/>
          <w:szCs w:val="28"/>
        </w:rPr>
        <w:t>10</w:t>
      </w:r>
      <w:r w:rsidRPr="00E5184F">
        <w:rPr>
          <w:rFonts w:hint="eastAsia"/>
          <w:sz w:val="28"/>
          <w:szCs w:val="28"/>
        </w:rPr>
        <w:t xml:space="preserve"> </w:t>
      </w:r>
      <w:r w:rsidRPr="00E5184F">
        <w:rPr>
          <w:rFonts w:hint="eastAsia"/>
          <w:sz w:val="28"/>
          <w:szCs w:val="28"/>
        </w:rPr>
        <w:t>月</w:t>
      </w:r>
      <w:r w:rsidRPr="00E5184F">
        <w:rPr>
          <w:rFonts w:hint="eastAsia"/>
          <w:sz w:val="28"/>
          <w:szCs w:val="28"/>
        </w:rPr>
        <w:t xml:space="preserve">  </w:t>
      </w:r>
      <w:r w:rsidR="001D7647">
        <w:rPr>
          <w:rFonts w:hint="eastAsia"/>
          <w:sz w:val="28"/>
          <w:szCs w:val="28"/>
        </w:rPr>
        <w:t>15</w:t>
      </w:r>
      <w:r w:rsidRPr="00E5184F">
        <w:rPr>
          <w:rFonts w:hint="eastAsia"/>
          <w:sz w:val="28"/>
          <w:szCs w:val="28"/>
        </w:rPr>
        <w:t>日</w:t>
      </w:r>
    </w:p>
    <w:p w14:paraId="1C312ED1" w14:textId="77777777" w:rsidR="006632E4" w:rsidRDefault="006632E4" w:rsidP="006632E4">
      <w:pPr>
        <w:jc w:val="center"/>
      </w:pPr>
    </w:p>
    <w:p w14:paraId="25DDB842" w14:textId="77777777" w:rsidR="006632E4" w:rsidRDefault="006632E4" w:rsidP="006632E4">
      <w:pPr>
        <w:jc w:val="center"/>
      </w:pPr>
    </w:p>
    <w:p w14:paraId="45F27585" w14:textId="77777777" w:rsidR="006632E4" w:rsidRDefault="006632E4" w:rsidP="006632E4">
      <w:pPr>
        <w:jc w:val="center"/>
      </w:pPr>
    </w:p>
    <w:p w14:paraId="01935C57" w14:textId="77777777" w:rsidR="006632E4" w:rsidRPr="00B558A8" w:rsidRDefault="006632E4" w:rsidP="006632E4">
      <w:pPr>
        <w:rPr>
          <w:b/>
          <w:sz w:val="32"/>
        </w:rPr>
      </w:pPr>
      <w:r>
        <w:br w:type="page"/>
      </w:r>
      <w:bookmarkStart w:id="0" w:name="_Toc336376290"/>
      <w:r w:rsidRPr="00B558A8">
        <w:rPr>
          <w:rFonts w:hint="eastAsia"/>
          <w:b/>
          <w:sz w:val="32"/>
        </w:rPr>
        <w:lastRenderedPageBreak/>
        <w:t>目</w:t>
      </w:r>
      <w:r w:rsidRPr="00B558A8">
        <w:rPr>
          <w:rFonts w:hint="eastAsia"/>
          <w:b/>
          <w:sz w:val="32"/>
        </w:rPr>
        <w:t xml:space="preserve"> </w:t>
      </w:r>
      <w:r w:rsidRPr="00B558A8">
        <w:rPr>
          <w:rFonts w:hint="eastAsia"/>
          <w:b/>
          <w:sz w:val="32"/>
        </w:rPr>
        <w:t>录</w:t>
      </w:r>
      <w:bookmarkEnd w:id="0"/>
    </w:p>
    <w:p w14:paraId="4C733F6F" w14:textId="55D5C38D" w:rsidR="00747AAB" w:rsidRDefault="006632E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79902489" w:history="1">
        <w:r w:rsidR="00747AAB" w:rsidRPr="005111D9">
          <w:rPr>
            <w:rStyle w:val="a4"/>
            <w:rFonts w:hint="eastAsia"/>
            <w:noProof/>
          </w:rPr>
          <w:t>实验</w:t>
        </w:r>
        <w:r w:rsidR="00747AAB" w:rsidRPr="005111D9">
          <w:rPr>
            <w:rStyle w:val="a4"/>
            <w:rFonts w:hint="eastAsia"/>
            <w:noProof/>
          </w:rPr>
          <w:t>2  PE</w:t>
        </w:r>
        <w:r w:rsidR="00747AAB" w:rsidRPr="005111D9">
          <w:rPr>
            <w:rStyle w:val="a4"/>
            <w:rFonts w:hint="eastAsia"/>
            <w:noProof/>
          </w:rPr>
          <w:t>文件格式分析</w:t>
        </w:r>
        <w:r w:rsidR="00747AAB" w:rsidRPr="005111D9">
          <w:rPr>
            <w:rStyle w:val="a4"/>
            <w:rFonts w:hint="eastAsia"/>
            <w:noProof/>
          </w:rPr>
          <w:t>(</w:t>
        </w:r>
        <w:r w:rsidR="00747AAB" w:rsidRPr="005111D9">
          <w:rPr>
            <w:rStyle w:val="a4"/>
            <w:rFonts w:hint="eastAsia"/>
            <w:noProof/>
          </w:rPr>
          <w:t>模板</w:t>
        </w:r>
        <w:r w:rsidR="00747AAB" w:rsidRPr="005111D9">
          <w:rPr>
            <w:rStyle w:val="a4"/>
            <w:rFonts w:hint="eastAsia"/>
            <w:noProof/>
          </w:rPr>
          <w:t>)</w:t>
        </w:r>
        <w:r w:rsidR="00747AAB">
          <w:rPr>
            <w:rFonts w:hint="eastAsia"/>
            <w:noProof/>
            <w:webHidden/>
          </w:rPr>
          <w:tab/>
        </w:r>
        <w:r w:rsidR="00747AAB">
          <w:rPr>
            <w:rFonts w:hint="eastAsia"/>
            <w:noProof/>
            <w:webHidden/>
          </w:rPr>
          <w:fldChar w:fldCharType="begin"/>
        </w:r>
        <w:r w:rsidR="00747AAB">
          <w:rPr>
            <w:rFonts w:hint="eastAsia"/>
            <w:noProof/>
            <w:webHidden/>
          </w:rPr>
          <w:instrText xml:space="preserve"> </w:instrText>
        </w:r>
        <w:r w:rsidR="00747AAB">
          <w:rPr>
            <w:noProof/>
            <w:webHidden/>
          </w:rPr>
          <w:instrText>PAGEREF _Toc179902489 \h</w:instrText>
        </w:r>
        <w:r w:rsidR="00747AAB">
          <w:rPr>
            <w:rFonts w:hint="eastAsia"/>
            <w:noProof/>
            <w:webHidden/>
          </w:rPr>
          <w:instrText xml:space="preserve"> </w:instrText>
        </w:r>
        <w:r w:rsidR="00747AAB">
          <w:rPr>
            <w:rFonts w:hint="eastAsia"/>
            <w:noProof/>
            <w:webHidden/>
          </w:rPr>
        </w:r>
        <w:r w:rsidR="00747AAB">
          <w:rPr>
            <w:rFonts w:hint="eastAsia"/>
            <w:noProof/>
            <w:webHidden/>
          </w:rPr>
          <w:fldChar w:fldCharType="separate"/>
        </w:r>
        <w:r w:rsidR="00747AAB">
          <w:rPr>
            <w:noProof/>
            <w:webHidden/>
          </w:rPr>
          <w:t>1</w:t>
        </w:r>
        <w:r w:rsidR="00747AAB">
          <w:rPr>
            <w:rFonts w:hint="eastAsia"/>
            <w:noProof/>
            <w:webHidden/>
          </w:rPr>
          <w:fldChar w:fldCharType="end"/>
        </w:r>
      </w:hyperlink>
    </w:p>
    <w:p w14:paraId="7C5565FA" w14:textId="0838A3E1" w:rsidR="00747AAB" w:rsidRDefault="00747AA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79902490" w:history="1">
        <w:r w:rsidRPr="005111D9">
          <w:rPr>
            <w:rStyle w:val="a4"/>
            <w:rFonts w:hint="eastAsia"/>
            <w:noProof/>
          </w:rPr>
          <w:t>1.1</w:t>
        </w:r>
        <w:r w:rsidRPr="005111D9">
          <w:rPr>
            <w:rStyle w:val="a4"/>
            <w:rFonts w:hint="eastAsia"/>
            <w:noProof/>
          </w:rPr>
          <w:t>实验名称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_Toc179902490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3363429" w14:textId="62C82244" w:rsidR="00747AAB" w:rsidRDefault="00747AA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79902491" w:history="1">
        <w:r w:rsidRPr="005111D9">
          <w:rPr>
            <w:rStyle w:val="a4"/>
            <w:rFonts w:hint="eastAsia"/>
            <w:noProof/>
          </w:rPr>
          <w:t>1.2</w:t>
        </w:r>
        <w:r w:rsidRPr="005111D9">
          <w:rPr>
            <w:rStyle w:val="a4"/>
            <w:rFonts w:hint="eastAsia"/>
            <w:noProof/>
          </w:rPr>
          <w:t>实验目的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_Toc179902491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17BEAFB" w14:textId="7AD0197F" w:rsidR="00747AAB" w:rsidRDefault="00747AA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79902492" w:history="1">
        <w:r w:rsidRPr="005111D9">
          <w:rPr>
            <w:rStyle w:val="a4"/>
            <w:rFonts w:hint="eastAsia"/>
            <w:noProof/>
          </w:rPr>
          <w:t>1.3</w:t>
        </w:r>
        <w:r w:rsidRPr="005111D9">
          <w:rPr>
            <w:rStyle w:val="a4"/>
            <w:rFonts w:hint="eastAsia"/>
            <w:noProof/>
          </w:rPr>
          <w:t>实验步骤及内容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_Toc179902492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F249D2" w14:textId="58D7BA6B" w:rsidR="00747AAB" w:rsidRDefault="00747AA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79902493" w:history="1">
        <w:r w:rsidRPr="005111D9">
          <w:rPr>
            <w:rStyle w:val="a4"/>
            <w:rFonts w:hint="eastAsia"/>
            <w:noProof/>
          </w:rPr>
          <w:t>1.4</w:t>
        </w:r>
        <w:r w:rsidRPr="005111D9">
          <w:rPr>
            <w:rStyle w:val="a4"/>
            <w:rFonts w:hint="eastAsia"/>
            <w:noProof/>
          </w:rPr>
          <w:t>实验关键过程、数据及其分析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_Toc179902493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F06BE54" w14:textId="18690B68" w:rsidR="00747AAB" w:rsidRDefault="00747AAB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79902494" w:history="1">
        <w:r w:rsidRPr="005111D9">
          <w:rPr>
            <w:rStyle w:val="a4"/>
            <w:rFonts w:hint="eastAsia"/>
            <w:noProof/>
          </w:rPr>
          <w:t>1.4.1 PE</w:t>
        </w:r>
        <w:r w:rsidRPr="005111D9">
          <w:rPr>
            <w:rStyle w:val="a4"/>
            <w:rFonts w:hint="eastAsia"/>
            <w:noProof/>
          </w:rPr>
          <w:t>文件格式初步分析与调试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_Toc179902494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0C074F8" w14:textId="149891C8" w:rsidR="00747AAB" w:rsidRDefault="00747AAB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79902495" w:history="1">
        <w:r w:rsidRPr="005111D9">
          <w:rPr>
            <w:rStyle w:val="a4"/>
            <w:rFonts w:hint="eastAsia"/>
            <w:noProof/>
          </w:rPr>
          <w:t xml:space="preserve">1.4.2 </w:t>
        </w:r>
        <w:r w:rsidRPr="005111D9">
          <w:rPr>
            <w:rStyle w:val="a4"/>
            <w:rFonts w:hint="eastAsia"/>
            <w:noProof/>
          </w:rPr>
          <w:t>函数的引入与引出机制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_Toc179902495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254251F" w14:textId="288188EC" w:rsidR="00747AAB" w:rsidRDefault="00747AAB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79902496" w:history="1">
        <w:r w:rsidRPr="005111D9">
          <w:rPr>
            <w:rStyle w:val="a4"/>
            <w:rFonts w:hint="eastAsia"/>
            <w:noProof/>
          </w:rPr>
          <w:t xml:space="preserve">1.4.3 </w:t>
        </w:r>
        <w:r w:rsidRPr="005111D9">
          <w:rPr>
            <w:rStyle w:val="a4"/>
            <w:rFonts w:hint="eastAsia"/>
            <w:noProof/>
          </w:rPr>
          <w:t>在目标程序中新增功能代码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_Toc179902496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1210258" w14:textId="483030F5" w:rsidR="00747AAB" w:rsidRDefault="00747AAB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79902497" w:history="1">
        <w:r w:rsidRPr="005111D9">
          <w:rPr>
            <w:rStyle w:val="a4"/>
            <w:rFonts w:hint="eastAsia"/>
            <w:noProof/>
          </w:rPr>
          <w:t xml:space="preserve">1.4.4 </w:t>
        </w:r>
        <w:r w:rsidRPr="005111D9">
          <w:rPr>
            <w:rStyle w:val="a4"/>
            <w:rFonts w:hint="eastAsia"/>
            <w:noProof/>
          </w:rPr>
          <w:t>图标资源替换与软件手工汉化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_Toc179902497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A63D7A9" w14:textId="72603EED" w:rsidR="00747AAB" w:rsidRDefault="00747AA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79902498" w:history="1">
        <w:r w:rsidRPr="005111D9">
          <w:rPr>
            <w:rStyle w:val="a4"/>
            <w:rFonts w:hint="eastAsia"/>
            <w:noProof/>
          </w:rPr>
          <w:t>1.5</w:t>
        </w:r>
        <w:r w:rsidRPr="005111D9">
          <w:rPr>
            <w:rStyle w:val="a4"/>
            <w:rFonts w:hint="eastAsia"/>
            <w:noProof/>
          </w:rPr>
          <w:t>打造最小</w:t>
        </w:r>
        <w:r w:rsidRPr="005111D9">
          <w:rPr>
            <w:rStyle w:val="a4"/>
            <w:rFonts w:hint="eastAsia"/>
            <w:noProof/>
          </w:rPr>
          <w:t>PE</w:t>
        </w:r>
        <w:r w:rsidRPr="005111D9">
          <w:rPr>
            <w:rStyle w:val="a4"/>
            <w:rFonts w:hint="eastAsia"/>
            <w:noProof/>
          </w:rPr>
          <w:t>文件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_Toc179902498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63556B99" w14:textId="6764E04E" w:rsidR="00747AAB" w:rsidRDefault="00747AA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79902499" w:history="1">
        <w:r w:rsidRPr="005111D9">
          <w:rPr>
            <w:rStyle w:val="a4"/>
            <w:rFonts w:hint="eastAsia"/>
            <w:noProof/>
          </w:rPr>
          <w:t>1.6</w:t>
        </w:r>
        <w:r w:rsidRPr="005111D9">
          <w:rPr>
            <w:rStyle w:val="a4"/>
            <w:rFonts w:hint="eastAsia"/>
            <w:noProof/>
          </w:rPr>
          <w:t>实验体会和拓展思考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_Toc179902499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B06D598" w14:textId="383A010B" w:rsidR="006632E4" w:rsidRPr="00943F07" w:rsidRDefault="006632E4" w:rsidP="00747AAB">
      <w:pPr>
        <w:pStyle w:val="TOC3"/>
        <w:tabs>
          <w:tab w:val="right" w:leader="dot" w:pos="8296"/>
        </w:tabs>
        <w:ind w:leftChars="0" w:left="0"/>
        <w:rPr>
          <w:b/>
        </w:rPr>
      </w:pPr>
      <w:r>
        <w:fldChar w:fldCharType="end"/>
      </w:r>
    </w:p>
    <w:p w14:paraId="203CCFC8" w14:textId="77777777" w:rsidR="006632E4" w:rsidRPr="00943F07" w:rsidRDefault="006632E4" w:rsidP="006632E4">
      <w:pPr>
        <w:rPr>
          <w:b/>
        </w:rPr>
      </w:pPr>
    </w:p>
    <w:p w14:paraId="57FC01E6" w14:textId="77777777" w:rsidR="006632E4" w:rsidRDefault="006632E4" w:rsidP="006632E4">
      <w:pPr>
        <w:pStyle w:val="2"/>
        <w:sectPr w:rsidR="006632E4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E1B103" w14:textId="0CC32FB7" w:rsidR="006632E4" w:rsidRDefault="006632E4" w:rsidP="006632E4">
      <w:pPr>
        <w:pStyle w:val="2"/>
      </w:pPr>
      <w:bookmarkStart w:id="1" w:name="_Toc179902489"/>
      <w:r>
        <w:rPr>
          <w:rFonts w:hint="eastAsia"/>
        </w:rPr>
        <w:lastRenderedPageBreak/>
        <w:t>实验</w:t>
      </w:r>
      <w:r w:rsidR="007F1768">
        <w:rPr>
          <w:rFonts w:hint="eastAsia"/>
        </w:rPr>
        <w:t>2</w:t>
      </w:r>
      <w:r>
        <w:rPr>
          <w:rFonts w:hint="eastAsia"/>
        </w:rPr>
        <w:t xml:space="preserve">  </w:t>
      </w:r>
      <w:r w:rsidR="007F1768">
        <w:rPr>
          <w:rFonts w:hint="eastAsia"/>
        </w:rPr>
        <w:t>PE</w:t>
      </w:r>
      <w:r w:rsidR="007F1768">
        <w:rPr>
          <w:rFonts w:hint="eastAsia"/>
        </w:rPr>
        <w:t>文件格式分析</w:t>
      </w:r>
      <w:r>
        <w:rPr>
          <w:rFonts w:hint="eastAsia"/>
        </w:rPr>
        <w:t>(</w:t>
      </w:r>
      <w:r>
        <w:rPr>
          <w:rFonts w:hint="eastAsia"/>
        </w:rPr>
        <w:t>模板</w:t>
      </w:r>
      <w:r>
        <w:rPr>
          <w:rFonts w:hint="eastAsia"/>
        </w:rPr>
        <w:t>)</w:t>
      </w:r>
      <w:bookmarkEnd w:id="1"/>
    </w:p>
    <w:p w14:paraId="6250C5D6" w14:textId="77777777" w:rsidR="006632E4" w:rsidRDefault="006632E4" w:rsidP="006632E4">
      <w:pPr>
        <w:pStyle w:val="3"/>
      </w:pPr>
      <w:bookmarkStart w:id="2" w:name="_Toc179902490"/>
      <w:r>
        <w:rPr>
          <w:rFonts w:hint="eastAsia"/>
        </w:rPr>
        <w:t>1.1</w:t>
      </w:r>
      <w:r>
        <w:rPr>
          <w:rFonts w:hint="eastAsia"/>
        </w:rPr>
        <w:t>实验名称</w:t>
      </w:r>
      <w:bookmarkEnd w:id="2"/>
    </w:p>
    <w:p w14:paraId="4FC2856C" w14:textId="7E093102" w:rsidR="006632E4" w:rsidRDefault="007F1768" w:rsidP="006632E4">
      <w:pPr>
        <w:widowControl/>
        <w:ind w:firstLineChars="200" w:firstLine="420"/>
        <w:rPr>
          <w:rFonts w:ascii="宋体" w:hAnsi="宋体" w:hint="eastAsia"/>
          <w:kern w:val="0"/>
          <w:szCs w:val="36"/>
        </w:rPr>
      </w:pPr>
      <w:r>
        <w:rPr>
          <w:rFonts w:hint="eastAsia"/>
        </w:rPr>
        <w:t>PE</w:t>
      </w:r>
      <w:r>
        <w:rPr>
          <w:rFonts w:hint="eastAsia"/>
        </w:rPr>
        <w:t>文件格式分析</w:t>
      </w:r>
    </w:p>
    <w:p w14:paraId="7485628A" w14:textId="77777777" w:rsidR="006632E4" w:rsidRDefault="006632E4" w:rsidP="006632E4">
      <w:pPr>
        <w:pStyle w:val="3"/>
      </w:pPr>
      <w:bookmarkStart w:id="3" w:name="_Toc179902491"/>
      <w:r>
        <w:rPr>
          <w:rFonts w:hint="eastAsia"/>
        </w:rPr>
        <w:t>1.2</w:t>
      </w:r>
      <w:r>
        <w:rPr>
          <w:rFonts w:hint="eastAsia"/>
        </w:rPr>
        <w:t>实验目的</w:t>
      </w:r>
      <w:bookmarkEnd w:id="3"/>
    </w:p>
    <w:p w14:paraId="5795F7CC" w14:textId="7F9E97F0" w:rsidR="006632E4" w:rsidRPr="003B3C5A" w:rsidRDefault="00AC0668" w:rsidP="00AC0668">
      <w:pPr>
        <w:widowControl/>
        <w:numPr>
          <w:ilvl w:val="0"/>
          <w:numId w:val="6"/>
        </w:numPr>
      </w:pPr>
      <w:r>
        <w:rPr>
          <w:rFonts w:hint="eastAsia"/>
        </w:rPr>
        <w:t>熟悉各种</w:t>
      </w:r>
      <w:r w:rsidRPr="00AC0668">
        <w:rPr>
          <w:rFonts w:hint="eastAsia"/>
        </w:rPr>
        <w:t>PE</w:t>
      </w:r>
      <w:r w:rsidRPr="00AC0668">
        <w:rPr>
          <w:rFonts w:hint="eastAsia"/>
        </w:rPr>
        <w:t>编辑查看工具，详细了解</w:t>
      </w:r>
      <w:r w:rsidRPr="00AC0668">
        <w:rPr>
          <w:rFonts w:hint="eastAsia"/>
        </w:rPr>
        <w:t>PE</w:t>
      </w:r>
      <w:r w:rsidRPr="00AC0668">
        <w:rPr>
          <w:rFonts w:hint="eastAsia"/>
        </w:rPr>
        <w:t>文件格式</w:t>
      </w:r>
    </w:p>
    <w:p w14:paraId="2F50253A" w14:textId="71453005" w:rsidR="006632E4" w:rsidRDefault="00AC0668" w:rsidP="006632E4">
      <w:pPr>
        <w:widowControl/>
        <w:numPr>
          <w:ilvl w:val="0"/>
          <w:numId w:val="6"/>
        </w:numPr>
      </w:pPr>
      <w:r w:rsidRPr="00AC0668">
        <w:rPr>
          <w:rFonts w:hint="eastAsia"/>
        </w:rPr>
        <w:t>重点分析</w:t>
      </w:r>
      <w:r w:rsidRPr="00AC0668">
        <w:rPr>
          <w:rFonts w:hint="eastAsia"/>
        </w:rPr>
        <w:t>PE</w:t>
      </w:r>
      <w:r w:rsidRPr="00AC0668">
        <w:rPr>
          <w:rFonts w:hint="eastAsia"/>
        </w:rPr>
        <w:t>文件文件头、引入表、引出表，以及资源表</w:t>
      </w:r>
    </w:p>
    <w:p w14:paraId="06502828" w14:textId="08345F50" w:rsidR="00AC0668" w:rsidRPr="003B3C5A" w:rsidRDefault="00AC0668" w:rsidP="006632E4">
      <w:pPr>
        <w:widowControl/>
        <w:numPr>
          <w:ilvl w:val="0"/>
          <w:numId w:val="6"/>
        </w:numPr>
      </w:pPr>
      <w:r w:rsidRPr="00AC0668">
        <w:rPr>
          <w:rFonts w:hint="eastAsia"/>
        </w:rPr>
        <w:t>自己打造一个尽可能小的</w:t>
      </w:r>
      <w:r w:rsidRPr="00AC0668">
        <w:rPr>
          <w:rFonts w:hint="eastAsia"/>
        </w:rPr>
        <w:t>PE</w:t>
      </w:r>
      <w:r w:rsidRPr="00AC0668">
        <w:rPr>
          <w:rFonts w:hint="eastAsia"/>
        </w:rPr>
        <w:t>文件</w:t>
      </w:r>
    </w:p>
    <w:p w14:paraId="30B0ECED" w14:textId="0C599262" w:rsidR="006632E4" w:rsidRDefault="006632E4" w:rsidP="006632E4">
      <w:pPr>
        <w:pStyle w:val="3"/>
      </w:pPr>
      <w:bookmarkStart w:id="4" w:name="_Toc179902492"/>
      <w:r>
        <w:rPr>
          <w:rFonts w:hint="eastAsia"/>
        </w:rPr>
        <w:t>1.3</w:t>
      </w:r>
      <w:r>
        <w:rPr>
          <w:rFonts w:hint="eastAsia"/>
        </w:rPr>
        <w:t>实验步骤及内容</w:t>
      </w:r>
      <w:bookmarkEnd w:id="4"/>
    </w:p>
    <w:p w14:paraId="0E7E052F" w14:textId="56ED8EB2" w:rsidR="006632E4" w:rsidRDefault="006632E4" w:rsidP="006632E4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第一阶段：</w:t>
      </w:r>
      <w:bookmarkStart w:id="5" w:name="_Hlk179894589"/>
      <w:r w:rsidR="00947A8A">
        <w:rPr>
          <w:rFonts w:hint="eastAsia"/>
          <w:b/>
          <w:bCs/>
        </w:rPr>
        <w:t>PE</w:t>
      </w:r>
      <w:r w:rsidR="00947A8A">
        <w:rPr>
          <w:rFonts w:hint="eastAsia"/>
          <w:b/>
          <w:bCs/>
        </w:rPr>
        <w:t>文件格式初步分析与调试</w:t>
      </w:r>
      <w:bookmarkEnd w:id="5"/>
    </w:p>
    <w:p w14:paraId="1399A1B0" w14:textId="43F7DD82" w:rsidR="006632E4" w:rsidRPr="00BE468F" w:rsidRDefault="006546E5" w:rsidP="006632E4">
      <w:pPr>
        <w:widowControl/>
        <w:numPr>
          <w:ilvl w:val="0"/>
          <w:numId w:val="7"/>
        </w:numPr>
        <w:rPr>
          <w:rFonts w:ascii="宋体" w:hAnsi="宋体" w:hint="eastAsia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分析例子程序h</w:t>
      </w:r>
      <w:r>
        <w:rPr>
          <w:rFonts w:ascii="宋体" w:hAnsi="宋体"/>
          <w:kern w:val="0"/>
          <w:szCs w:val="36"/>
        </w:rPr>
        <w:t>ello-2.5.exe</w:t>
      </w:r>
    </w:p>
    <w:p w14:paraId="00E228E9" w14:textId="5830D23A" w:rsidR="000C1FC6" w:rsidRPr="00272936" w:rsidRDefault="00D12DA6" w:rsidP="00272936">
      <w:pPr>
        <w:widowControl/>
        <w:numPr>
          <w:ilvl w:val="1"/>
          <w:numId w:val="7"/>
        </w:numPr>
        <w:rPr>
          <w:rFonts w:ascii="宋体" w:hAnsi="宋体" w:hint="eastAsia"/>
          <w:kern w:val="0"/>
          <w:szCs w:val="36"/>
        </w:rPr>
      </w:pPr>
      <w:r w:rsidRPr="00D12DA6">
        <w:rPr>
          <w:rFonts w:ascii="宋体" w:hAnsi="宋体" w:hint="eastAsia"/>
          <w:kern w:val="0"/>
          <w:szCs w:val="36"/>
        </w:rPr>
        <w:t>使用</w:t>
      </w:r>
      <w:r>
        <w:rPr>
          <w:rFonts w:ascii="宋体" w:hAnsi="宋体" w:hint="eastAsia"/>
          <w:kern w:val="0"/>
          <w:szCs w:val="36"/>
        </w:rPr>
        <w:t>二进制编辑工具</w:t>
      </w:r>
      <w:r w:rsidRPr="00D12DA6">
        <w:rPr>
          <w:rFonts w:ascii="宋体" w:hAnsi="宋体" w:hint="eastAsia"/>
          <w:kern w:val="0"/>
          <w:szCs w:val="36"/>
        </w:rPr>
        <w:t>观察PE文件例子程序hello-2.5.exe的16进制数据</w:t>
      </w:r>
    </w:p>
    <w:p w14:paraId="0B05A64E" w14:textId="280FDB41" w:rsidR="000C1FC6" w:rsidRPr="00272936" w:rsidRDefault="00AD1183" w:rsidP="00272936">
      <w:pPr>
        <w:widowControl/>
        <w:numPr>
          <w:ilvl w:val="1"/>
          <w:numId w:val="7"/>
        </w:numPr>
        <w:rPr>
          <w:rFonts w:ascii="宋体" w:hAnsi="宋体" w:hint="eastAsia"/>
          <w:kern w:val="0"/>
          <w:szCs w:val="36"/>
        </w:rPr>
      </w:pPr>
      <w:r w:rsidRPr="00AD1183">
        <w:rPr>
          <w:rFonts w:ascii="宋体" w:hAnsi="宋体" w:hint="eastAsia"/>
          <w:kern w:val="0"/>
          <w:szCs w:val="36"/>
        </w:rPr>
        <w:t>使用Ollydbg对该程序进行初步调试，了解该程序功能结构，在内存中观察该程序的完整结构</w:t>
      </w:r>
    </w:p>
    <w:p w14:paraId="75348CF7" w14:textId="78E97D86" w:rsidR="000C1FC6" w:rsidRPr="00272936" w:rsidRDefault="008A2583" w:rsidP="00272936">
      <w:pPr>
        <w:widowControl/>
        <w:numPr>
          <w:ilvl w:val="1"/>
          <w:numId w:val="7"/>
        </w:numPr>
        <w:rPr>
          <w:rFonts w:ascii="宋体" w:hAnsi="宋体" w:hint="eastAsia"/>
          <w:kern w:val="0"/>
          <w:szCs w:val="36"/>
        </w:rPr>
      </w:pPr>
      <w:r w:rsidRPr="008A2583">
        <w:rPr>
          <w:rFonts w:ascii="宋体" w:hAnsi="宋体" w:hint="eastAsia"/>
          <w:kern w:val="0"/>
          <w:szCs w:val="36"/>
        </w:rPr>
        <w:t>使用PE编辑工具修改该程序，使得该程序仅弹出第二个对话框</w:t>
      </w:r>
    </w:p>
    <w:p w14:paraId="1D9FD31C" w14:textId="77777777" w:rsidR="006632E4" w:rsidRDefault="006632E4" w:rsidP="006632E4">
      <w:pPr>
        <w:widowControl/>
        <w:rPr>
          <w:rFonts w:ascii="宋体" w:hAnsi="宋体" w:hint="eastAsia"/>
          <w:kern w:val="0"/>
          <w:szCs w:val="36"/>
        </w:rPr>
      </w:pPr>
    </w:p>
    <w:p w14:paraId="1772A5E7" w14:textId="100E1D2F" w:rsidR="006632E4" w:rsidRDefault="006632E4" w:rsidP="006632E4">
      <w:pPr>
        <w:widowControl/>
        <w:rPr>
          <w:b/>
          <w:bCs/>
        </w:rPr>
      </w:pPr>
      <w:r>
        <w:rPr>
          <w:rFonts w:hint="eastAsia"/>
          <w:b/>
          <w:bCs/>
        </w:rPr>
        <w:t>第二阶段：</w:t>
      </w:r>
      <w:r w:rsidR="00947A8A">
        <w:rPr>
          <w:rFonts w:hint="eastAsia"/>
          <w:b/>
          <w:bCs/>
        </w:rPr>
        <w:t>函数的引入与引出机制</w:t>
      </w:r>
    </w:p>
    <w:p w14:paraId="2926EE5D" w14:textId="2925BE8D" w:rsidR="006632E4" w:rsidRDefault="00502428" w:rsidP="006632E4">
      <w:pPr>
        <w:widowControl/>
        <w:numPr>
          <w:ilvl w:val="0"/>
          <w:numId w:val="8"/>
        </w:numPr>
        <w:rPr>
          <w:rFonts w:ascii="宋体" w:hAnsi="宋体" w:hint="eastAsia"/>
          <w:kern w:val="0"/>
          <w:szCs w:val="36"/>
        </w:rPr>
      </w:pPr>
      <w:r w:rsidRPr="00502428">
        <w:rPr>
          <w:rFonts w:ascii="宋体" w:hAnsi="宋体" w:hint="eastAsia"/>
          <w:kern w:val="0"/>
          <w:szCs w:val="36"/>
        </w:rPr>
        <w:t>熟悉各类PE文件格式查看和编辑工具</w:t>
      </w:r>
      <w:r w:rsidR="00CC73C6">
        <w:rPr>
          <w:rFonts w:ascii="宋体" w:hAnsi="宋体" w:hint="eastAsia"/>
          <w:kern w:val="0"/>
          <w:szCs w:val="36"/>
        </w:rPr>
        <w:t>：</w:t>
      </w:r>
    </w:p>
    <w:p w14:paraId="6A5A5951" w14:textId="3A37D311" w:rsidR="00620620" w:rsidRPr="00272936" w:rsidRDefault="00502428" w:rsidP="00272936">
      <w:pPr>
        <w:widowControl/>
        <w:numPr>
          <w:ilvl w:val="1"/>
          <w:numId w:val="8"/>
        </w:numPr>
        <w:rPr>
          <w:rFonts w:ascii="宋体" w:hAnsi="宋体" w:hint="eastAsia"/>
          <w:kern w:val="0"/>
          <w:szCs w:val="36"/>
        </w:rPr>
      </w:pPr>
      <w:r w:rsidRPr="00502428">
        <w:rPr>
          <w:rFonts w:ascii="宋体" w:hAnsi="宋体" w:hint="eastAsia"/>
          <w:kern w:val="0"/>
          <w:szCs w:val="36"/>
        </w:rPr>
        <w:t>结合hello-2.5.exe熟悉PE文件头部、引入表的结构</w:t>
      </w:r>
    </w:p>
    <w:p w14:paraId="459FBDE4" w14:textId="118FA100" w:rsidR="00620620" w:rsidRPr="00272936" w:rsidRDefault="00502428" w:rsidP="00272936">
      <w:pPr>
        <w:widowControl/>
        <w:numPr>
          <w:ilvl w:val="0"/>
          <w:numId w:val="8"/>
        </w:numPr>
        <w:rPr>
          <w:rFonts w:ascii="宋体" w:hAnsi="宋体" w:hint="eastAsia"/>
          <w:kern w:val="0"/>
          <w:szCs w:val="36"/>
        </w:rPr>
      </w:pPr>
      <w:r w:rsidRPr="00502428">
        <w:rPr>
          <w:rFonts w:ascii="宋体" w:hAnsi="宋体" w:hint="eastAsia"/>
          <w:kern w:val="0"/>
          <w:szCs w:val="36"/>
        </w:rPr>
        <w:t>熟悉函数导入的基本原理</w:t>
      </w:r>
    </w:p>
    <w:p w14:paraId="11880DA4" w14:textId="54417CDC" w:rsidR="00620620" w:rsidRPr="00272936" w:rsidRDefault="00B25A05" w:rsidP="00272936">
      <w:pPr>
        <w:widowControl/>
        <w:numPr>
          <w:ilvl w:val="0"/>
          <w:numId w:val="8"/>
        </w:numPr>
        <w:rPr>
          <w:rFonts w:ascii="宋体" w:hAnsi="宋体" w:hint="eastAsia"/>
          <w:kern w:val="0"/>
          <w:szCs w:val="36"/>
        </w:rPr>
      </w:pPr>
      <w:r w:rsidRPr="001558D4">
        <w:rPr>
          <w:rFonts w:ascii="宋体" w:hAnsi="宋体" w:hint="eastAsia"/>
          <w:kern w:val="0"/>
          <w:szCs w:val="36"/>
        </w:rPr>
        <w:t>手工修改hello-2.5.exe程序，使得其可以弹出第三个对话框（提示框标题为“武汉大学信安病毒实验”，内容为：你的姓名+学号）</w:t>
      </w:r>
    </w:p>
    <w:p w14:paraId="02D47ABE" w14:textId="242C0C50" w:rsidR="00B25A05" w:rsidRDefault="00B25A05" w:rsidP="00B25A05">
      <w:pPr>
        <w:widowControl/>
        <w:numPr>
          <w:ilvl w:val="0"/>
          <w:numId w:val="8"/>
        </w:numPr>
        <w:rPr>
          <w:rFonts w:ascii="宋体" w:hAnsi="宋体" w:hint="eastAsia"/>
          <w:kern w:val="0"/>
          <w:szCs w:val="36"/>
        </w:rPr>
      </w:pPr>
      <w:bookmarkStart w:id="6" w:name="_Hlk179897617"/>
      <w:r w:rsidRPr="001558D4">
        <w:rPr>
          <w:rFonts w:ascii="宋体" w:hAnsi="宋体" w:hint="eastAsia"/>
          <w:kern w:val="0"/>
          <w:szCs w:val="36"/>
        </w:rPr>
        <w:t>找到系统System32目录下的user32.dll文件，用二进制编辑器打开并分析该文件引出表，找出函数MessageBoxA的地址，并验证该地址是否正确</w:t>
      </w:r>
      <w:bookmarkEnd w:id="6"/>
      <w:r w:rsidR="00637982">
        <w:rPr>
          <w:rFonts w:ascii="宋体" w:hAnsi="宋体" w:hint="eastAsia"/>
          <w:kern w:val="0"/>
          <w:szCs w:val="36"/>
        </w:rPr>
        <w:t>。【视频中采用的方法是从文件中定位查找，</w:t>
      </w:r>
      <w:r w:rsidR="00BE3D50">
        <w:rPr>
          <w:rFonts w:ascii="宋体" w:hAnsi="宋体" w:hint="eastAsia"/>
          <w:kern w:val="0"/>
          <w:szCs w:val="36"/>
        </w:rPr>
        <w:t>在</w:t>
      </w:r>
      <w:r w:rsidR="00637982">
        <w:rPr>
          <w:rFonts w:ascii="宋体" w:hAnsi="宋体" w:hint="eastAsia"/>
          <w:kern w:val="0"/>
          <w:szCs w:val="36"/>
        </w:rPr>
        <w:t>实验报告中请</w:t>
      </w:r>
      <w:r w:rsidR="00101F9F">
        <w:rPr>
          <w:rFonts w:ascii="宋体" w:hAnsi="宋体" w:hint="eastAsia"/>
          <w:kern w:val="0"/>
          <w:szCs w:val="36"/>
        </w:rPr>
        <w:t>直接</w:t>
      </w:r>
      <w:r w:rsidR="00637982">
        <w:rPr>
          <w:rFonts w:ascii="宋体" w:hAnsi="宋体" w:hint="eastAsia"/>
          <w:kern w:val="0"/>
          <w:szCs w:val="36"/>
        </w:rPr>
        <w:t>从</w:t>
      </w:r>
      <w:r w:rsidR="005B56CF">
        <w:rPr>
          <w:rFonts w:ascii="宋体" w:hAnsi="宋体" w:hint="eastAsia"/>
          <w:kern w:val="0"/>
          <w:szCs w:val="36"/>
        </w:rPr>
        <w:t>实际</w:t>
      </w:r>
      <w:r w:rsidR="00506368">
        <w:rPr>
          <w:rFonts w:ascii="宋体" w:hAnsi="宋体" w:hint="eastAsia"/>
          <w:kern w:val="0"/>
          <w:szCs w:val="36"/>
        </w:rPr>
        <w:t>进程</w:t>
      </w:r>
      <w:r w:rsidR="00F57BE4">
        <w:rPr>
          <w:rFonts w:ascii="宋体" w:hAnsi="宋体" w:hint="eastAsia"/>
          <w:kern w:val="0"/>
          <w:szCs w:val="36"/>
        </w:rPr>
        <w:t>（如test</w:t>
      </w:r>
      <w:r w:rsidR="00F57BE4">
        <w:rPr>
          <w:rFonts w:ascii="宋体" w:hAnsi="宋体"/>
          <w:kern w:val="0"/>
          <w:szCs w:val="36"/>
        </w:rPr>
        <w:t>.exe</w:t>
      </w:r>
      <w:r w:rsidR="00F57BE4">
        <w:rPr>
          <w:rFonts w:ascii="宋体" w:hAnsi="宋体" w:hint="eastAsia"/>
          <w:kern w:val="0"/>
          <w:szCs w:val="36"/>
        </w:rPr>
        <w:t>）</w:t>
      </w:r>
      <w:r w:rsidR="00637982">
        <w:rPr>
          <w:rFonts w:ascii="宋体" w:hAnsi="宋体" w:hint="eastAsia"/>
          <w:kern w:val="0"/>
          <w:szCs w:val="36"/>
        </w:rPr>
        <w:t>内存</w:t>
      </w:r>
      <w:r w:rsidR="005F7129">
        <w:rPr>
          <w:rFonts w:ascii="宋体" w:hAnsi="宋体" w:hint="eastAsia"/>
          <w:kern w:val="0"/>
          <w:szCs w:val="36"/>
        </w:rPr>
        <w:t>空间</w:t>
      </w:r>
      <w:r w:rsidR="00637982">
        <w:rPr>
          <w:rFonts w:ascii="宋体" w:hAnsi="宋体" w:hint="eastAsia"/>
          <w:kern w:val="0"/>
          <w:szCs w:val="36"/>
        </w:rPr>
        <w:t>进行定位查找】</w:t>
      </w:r>
    </w:p>
    <w:p w14:paraId="5689BDF1" w14:textId="77777777" w:rsidR="006632E4" w:rsidRDefault="006632E4" w:rsidP="006632E4">
      <w:pPr>
        <w:widowControl/>
        <w:rPr>
          <w:rFonts w:ascii="宋体" w:hAnsi="宋体" w:hint="eastAsia"/>
          <w:kern w:val="0"/>
          <w:szCs w:val="36"/>
        </w:rPr>
      </w:pPr>
    </w:p>
    <w:p w14:paraId="7D48B7FD" w14:textId="5C1B2B24" w:rsidR="006632E4" w:rsidRDefault="006632E4" w:rsidP="006632E4">
      <w:pPr>
        <w:widowControl/>
        <w:rPr>
          <w:rFonts w:ascii="宋体" w:hAnsi="宋体" w:hint="eastAsia"/>
          <w:b/>
          <w:bCs/>
          <w:kern w:val="0"/>
          <w:szCs w:val="36"/>
        </w:rPr>
      </w:pPr>
      <w:r>
        <w:rPr>
          <w:rFonts w:ascii="宋体" w:hAnsi="宋体" w:hint="eastAsia"/>
          <w:b/>
          <w:bCs/>
          <w:kern w:val="0"/>
          <w:szCs w:val="36"/>
        </w:rPr>
        <w:t>第三阶段：</w:t>
      </w:r>
      <w:r w:rsidR="009520C1">
        <w:rPr>
          <w:rFonts w:ascii="宋体" w:hAnsi="宋体" w:hint="eastAsia"/>
          <w:b/>
          <w:bCs/>
          <w:kern w:val="0"/>
          <w:szCs w:val="36"/>
        </w:rPr>
        <w:t>在目标程序中新增功能代码</w:t>
      </w:r>
    </w:p>
    <w:p w14:paraId="26070F8D" w14:textId="78632C61" w:rsidR="0069406E" w:rsidRPr="00272936" w:rsidRDefault="00106400" w:rsidP="00272936">
      <w:pPr>
        <w:widowControl/>
        <w:numPr>
          <w:ilvl w:val="0"/>
          <w:numId w:val="9"/>
        </w:numPr>
        <w:rPr>
          <w:rFonts w:ascii="宋体" w:hAnsi="宋体" w:hint="eastAsia"/>
          <w:kern w:val="0"/>
          <w:szCs w:val="36"/>
        </w:rPr>
      </w:pPr>
      <w:r w:rsidRPr="00106400">
        <w:rPr>
          <w:rFonts w:ascii="宋体" w:hAnsi="宋体" w:hint="eastAsia"/>
          <w:kern w:val="0"/>
          <w:szCs w:val="36"/>
        </w:rPr>
        <w:t>用二进制编辑工具修改hello-2.5.exe程序的引入表，使该程序仅可以从kernel32.dll中引入LoadLibrary和GetProcAddress函数，而不从user32.dll导入任何函数。</w:t>
      </w:r>
    </w:p>
    <w:p w14:paraId="40D4B530" w14:textId="0F0E55A6" w:rsidR="0069406E" w:rsidRPr="00272936" w:rsidRDefault="00106400" w:rsidP="00272936">
      <w:pPr>
        <w:widowControl/>
        <w:numPr>
          <w:ilvl w:val="0"/>
          <w:numId w:val="9"/>
        </w:numPr>
        <w:rPr>
          <w:rFonts w:ascii="宋体" w:hAnsi="宋体" w:hint="eastAsia"/>
          <w:kern w:val="0"/>
          <w:szCs w:val="36"/>
        </w:rPr>
      </w:pPr>
      <w:r w:rsidRPr="00106400">
        <w:rPr>
          <w:rFonts w:ascii="宋体" w:hAnsi="宋体" w:hint="eastAsia"/>
          <w:kern w:val="0"/>
          <w:szCs w:val="36"/>
        </w:rPr>
        <w:t>在代码节中写入部分代码利用这两个函数获取MessageBoxA的函数地址，使hello-2.5.exe程序原有功能正常。</w:t>
      </w:r>
    </w:p>
    <w:p w14:paraId="35F58960" w14:textId="77777777" w:rsidR="006632E4" w:rsidRPr="001558D4" w:rsidRDefault="006632E4" w:rsidP="006632E4">
      <w:pPr>
        <w:widowControl/>
        <w:rPr>
          <w:rFonts w:ascii="宋体" w:hAnsi="宋体" w:hint="eastAsia"/>
          <w:kern w:val="0"/>
          <w:szCs w:val="36"/>
        </w:rPr>
      </w:pPr>
    </w:p>
    <w:p w14:paraId="27A3F01C" w14:textId="790357D5" w:rsidR="006632E4" w:rsidRDefault="006632E4" w:rsidP="006632E4">
      <w:pPr>
        <w:widowControl/>
        <w:rPr>
          <w:rFonts w:ascii="宋体" w:hAnsi="宋体" w:hint="eastAsia"/>
          <w:b/>
          <w:bCs/>
          <w:kern w:val="0"/>
          <w:szCs w:val="36"/>
        </w:rPr>
      </w:pPr>
      <w:r>
        <w:rPr>
          <w:rFonts w:ascii="宋体" w:hAnsi="宋体" w:hint="eastAsia"/>
          <w:b/>
          <w:bCs/>
          <w:kern w:val="0"/>
          <w:szCs w:val="36"/>
        </w:rPr>
        <w:t>第四阶段：</w:t>
      </w:r>
      <w:r w:rsidR="00E22CB8">
        <w:rPr>
          <w:rFonts w:ascii="宋体" w:hAnsi="宋体" w:hint="eastAsia"/>
          <w:b/>
          <w:bCs/>
          <w:kern w:val="0"/>
          <w:szCs w:val="36"/>
        </w:rPr>
        <w:t>图标资源替换与软件手工汉化</w:t>
      </w:r>
    </w:p>
    <w:p w14:paraId="573F198B" w14:textId="1D2D0AD0" w:rsidR="006632E4" w:rsidRPr="00827B0A" w:rsidRDefault="00106400" w:rsidP="006632E4">
      <w:pPr>
        <w:widowControl/>
        <w:numPr>
          <w:ilvl w:val="0"/>
          <w:numId w:val="10"/>
        </w:numPr>
      </w:pPr>
      <w:r w:rsidRPr="00106400">
        <w:rPr>
          <w:rFonts w:hint="eastAsia"/>
        </w:rPr>
        <w:t>资源表</w:t>
      </w:r>
      <w:r w:rsidR="00260796">
        <w:rPr>
          <w:rFonts w:hint="eastAsia"/>
        </w:rPr>
        <w:t>资源操作实践</w:t>
      </w:r>
    </w:p>
    <w:p w14:paraId="2AC3CC41" w14:textId="6485A33A" w:rsidR="006632E4" w:rsidRPr="00827B0A" w:rsidRDefault="00106400" w:rsidP="006632E4">
      <w:pPr>
        <w:widowControl/>
        <w:numPr>
          <w:ilvl w:val="1"/>
          <w:numId w:val="10"/>
        </w:numPr>
      </w:pPr>
      <w:r w:rsidRPr="00106400">
        <w:rPr>
          <w:rFonts w:hint="eastAsia"/>
        </w:rPr>
        <w:lastRenderedPageBreak/>
        <w:t>利用</w:t>
      </w:r>
      <w:r w:rsidRPr="00106400">
        <w:rPr>
          <w:rFonts w:hint="eastAsia"/>
        </w:rPr>
        <w:t>PEview.exe</w:t>
      </w:r>
      <w:r w:rsidRPr="00106400">
        <w:rPr>
          <w:rFonts w:hint="eastAsia"/>
        </w:rPr>
        <w:t>分析</w:t>
      </w:r>
      <w:r w:rsidRPr="00106400">
        <w:rPr>
          <w:rFonts w:hint="eastAsia"/>
        </w:rPr>
        <w:t>PEview.exe</w:t>
      </w:r>
      <w:r w:rsidRPr="00106400">
        <w:rPr>
          <w:rFonts w:hint="eastAsia"/>
        </w:rPr>
        <w:t>程序</w:t>
      </w:r>
    </w:p>
    <w:p w14:paraId="347F9C86" w14:textId="7438EC8F" w:rsidR="006632E4" w:rsidRPr="00827B0A" w:rsidRDefault="00106400" w:rsidP="006632E4">
      <w:pPr>
        <w:widowControl/>
        <w:numPr>
          <w:ilvl w:val="1"/>
          <w:numId w:val="10"/>
        </w:numPr>
      </w:pPr>
      <w:r w:rsidRPr="00106400">
        <w:rPr>
          <w:rFonts w:hint="eastAsia"/>
        </w:rPr>
        <w:t>用二进制编辑工具修改</w:t>
      </w:r>
      <w:r w:rsidRPr="00106400">
        <w:rPr>
          <w:rFonts w:hint="eastAsia"/>
        </w:rPr>
        <w:t>PEview.exe</w:t>
      </w:r>
      <w:r w:rsidRPr="00106400">
        <w:rPr>
          <w:rFonts w:hint="eastAsia"/>
        </w:rPr>
        <w:t>，使得该文件的图标变成</w:t>
      </w:r>
      <w:r w:rsidRPr="00106400">
        <w:rPr>
          <w:rFonts w:hint="eastAsia"/>
        </w:rPr>
        <w:t>csWhu.ico</w:t>
      </w:r>
    </w:p>
    <w:p w14:paraId="1EA4A263" w14:textId="20232254" w:rsidR="006632E4" w:rsidRPr="00827B0A" w:rsidRDefault="00106400" w:rsidP="006632E4">
      <w:pPr>
        <w:widowControl/>
        <w:numPr>
          <w:ilvl w:val="1"/>
          <w:numId w:val="10"/>
        </w:numPr>
      </w:pPr>
      <w:r w:rsidRPr="00106400">
        <w:rPr>
          <w:rFonts w:hint="eastAsia"/>
        </w:rPr>
        <w:t>熟悉</w:t>
      </w:r>
      <w:r w:rsidRPr="00106400">
        <w:rPr>
          <w:rFonts w:hint="eastAsia"/>
        </w:rPr>
        <w:t>eXeScope</w:t>
      </w:r>
      <w:r w:rsidRPr="00106400">
        <w:rPr>
          <w:rFonts w:hint="eastAsia"/>
        </w:rPr>
        <w:t>工具的实用，并利用该工具汉化</w:t>
      </w:r>
      <w:r w:rsidRPr="00106400">
        <w:rPr>
          <w:rFonts w:hint="eastAsia"/>
        </w:rPr>
        <w:t>PEview.exe</w:t>
      </w:r>
      <w:r w:rsidRPr="00106400">
        <w:rPr>
          <w:rFonts w:hint="eastAsia"/>
        </w:rPr>
        <w:t>程序</w:t>
      </w:r>
    </w:p>
    <w:p w14:paraId="07ACA6CF" w14:textId="77777777" w:rsidR="008D07AE" w:rsidRDefault="008D07AE" w:rsidP="006632E4">
      <w:pPr>
        <w:widowControl/>
      </w:pPr>
    </w:p>
    <w:p w14:paraId="21FA4E07" w14:textId="77777777" w:rsidR="006632E4" w:rsidRPr="00815CBD" w:rsidRDefault="006632E4" w:rsidP="006632E4">
      <w:pPr>
        <w:widowControl/>
        <w:rPr>
          <w:b/>
        </w:rPr>
      </w:pPr>
      <w:r w:rsidRPr="00815CBD">
        <w:rPr>
          <w:rFonts w:hint="eastAsia"/>
          <w:b/>
        </w:rPr>
        <w:t>课后</w:t>
      </w:r>
      <w:r>
        <w:rPr>
          <w:rFonts w:hint="eastAsia"/>
          <w:b/>
        </w:rPr>
        <w:t>习题思考</w:t>
      </w:r>
      <w:r w:rsidRPr="00815CBD">
        <w:rPr>
          <w:rFonts w:hint="eastAsia"/>
          <w:b/>
        </w:rPr>
        <w:t>：</w:t>
      </w:r>
    </w:p>
    <w:p w14:paraId="3C823111" w14:textId="4403D378" w:rsidR="00DE63D1" w:rsidRDefault="000D64BA" w:rsidP="006632E4">
      <w:pPr>
        <w:widowControl/>
        <w:numPr>
          <w:ilvl w:val="0"/>
          <w:numId w:val="11"/>
        </w:numPr>
      </w:pPr>
      <w:r>
        <w:rPr>
          <w:rFonts w:hint="eastAsia"/>
        </w:rPr>
        <w:t>如何</w:t>
      </w:r>
      <w:r w:rsidR="00DE63D1" w:rsidRPr="00DE63D1">
        <w:rPr>
          <w:rFonts w:hint="eastAsia"/>
        </w:rPr>
        <w:t>打造最小的</w:t>
      </w:r>
      <w:r w:rsidR="00DE63D1" w:rsidRPr="00DE63D1">
        <w:rPr>
          <w:rFonts w:hint="eastAsia"/>
        </w:rPr>
        <w:t>PE</w:t>
      </w:r>
      <w:r w:rsidR="00DE63D1" w:rsidRPr="00DE63D1">
        <w:rPr>
          <w:rFonts w:hint="eastAsia"/>
        </w:rPr>
        <w:t>文件</w:t>
      </w:r>
    </w:p>
    <w:p w14:paraId="676E5ACA" w14:textId="0B3282BE" w:rsidR="00DE63D1" w:rsidRDefault="00DE63D1" w:rsidP="00DE63D1">
      <w:pPr>
        <w:widowControl/>
        <w:numPr>
          <w:ilvl w:val="1"/>
          <w:numId w:val="11"/>
        </w:numPr>
      </w:pPr>
      <w:r w:rsidRPr="00DE63D1">
        <w:rPr>
          <w:rFonts w:hint="eastAsia"/>
        </w:rPr>
        <w:t>修改</w:t>
      </w:r>
      <w:r w:rsidRPr="00DE63D1">
        <w:rPr>
          <w:rFonts w:hint="eastAsia"/>
        </w:rPr>
        <w:t>WHU_PE-2.5.exe</w:t>
      </w:r>
      <w:r w:rsidRPr="00DE63D1">
        <w:rPr>
          <w:rFonts w:hint="eastAsia"/>
        </w:rPr>
        <w:t>文件，保持该文件的功能不变，使得该文件大小尽可能小</w:t>
      </w:r>
    </w:p>
    <w:p w14:paraId="2BCE6706" w14:textId="5DE8E876" w:rsidR="008249FF" w:rsidRDefault="008249FF" w:rsidP="00AE5407">
      <w:pPr>
        <w:widowControl/>
        <w:numPr>
          <w:ilvl w:val="1"/>
          <w:numId w:val="11"/>
        </w:numPr>
      </w:pPr>
      <w:r>
        <w:rPr>
          <w:rFonts w:hint="eastAsia"/>
        </w:rPr>
        <w:t>本文件的最小极限</w:t>
      </w:r>
      <w:r w:rsidR="00AE5407">
        <w:rPr>
          <w:rFonts w:hint="eastAsia"/>
        </w:rPr>
        <w:t>可能</w:t>
      </w:r>
      <w:r>
        <w:rPr>
          <w:rFonts w:hint="eastAsia"/>
        </w:rPr>
        <w:t>是多少？结合</w:t>
      </w:r>
      <w:r w:rsidR="00CF2DBF">
        <w:rPr>
          <w:rFonts w:hint="eastAsia"/>
        </w:rPr>
        <w:t>tinyPE</w:t>
      </w:r>
      <w:r w:rsidR="00AE5407">
        <w:rPr>
          <w:rFonts w:hint="eastAsia"/>
        </w:rPr>
        <w:t>一文进行描述。</w:t>
      </w:r>
      <w:hyperlink r:id="rId9" w:history="1">
        <w:r w:rsidR="00AE5407" w:rsidRPr="0029101C">
          <w:rPr>
            <w:rStyle w:val="a4"/>
          </w:rPr>
          <w:t>http://www.phreedom.org/research/tinype/</w:t>
        </w:r>
      </w:hyperlink>
      <w:r w:rsidR="00AE5407">
        <w:t xml:space="preserve"> </w:t>
      </w:r>
    </w:p>
    <w:p w14:paraId="3FE14745" w14:textId="0CE1B48E" w:rsidR="005F613C" w:rsidRDefault="001C76BA" w:rsidP="005F613C">
      <w:pPr>
        <w:widowControl/>
        <w:numPr>
          <w:ilvl w:val="0"/>
          <w:numId w:val="11"/>
        </w:numPr>
      </w:pPr>
      <w:r>
        <w:rPr>
          <w:rFonts w:hint="eastAsia"/>
        </w:rPr>
        <w:t>如何编码实现</w:t>
      </w:r>
      <w:r>
        <w:rPr>
          <w:rFonts w:hint="eastAsia"/>
        </w:rPr>
        <w:t>PE</w:t>
      </w:r>
      <w:r>
        <w:rPr>
          <w:rFonts w:hint="eastAsia"/>
        </w:rPr>
        <w:t>程序</w:t>
      </w:r>
      <w:r w:rsidR="00A67586">
        <w:rPr>
          <w:rFonts w:hint="eastAsia"/>
        </w:rPr>
        <w:t>中</w:t>
      </w:r>
      <w:r w:rsidR="000B38E0">
        <w:rPr>
          <w:rFonts w:hint="eastAsia"/>
        </w:rPr>
        <w:t>对应</w:t>
      </w:r>
      <w:r>
        <w:rPr>
          <w:rFonts w:hint="eastAsia"/>
        </w:rPr>
        <w:t>资源的</w:t>
      </w:r>
      <w:r w:rsidR="000B38E0">
        <w:rPr>
          <w:rFonts w:hint="eastAsia"/>
        </w:rPr>
        <w:t>提取与</w:t>
      </w:r>
      <w:r>
        <w:rPr>
          <w:rFonts w:hint="eastAsia"/>
        </w:rPr>
        <w:t>替换</w:t>
      </w:r>
      <w:r w:rsidR="0000565E">
        <w:rPr>
          <w:rFonts w:hint="eastAsia"/>
        </w:rPr>
        <w:t>？涉及到哪些关键</w:t>
      </w:r>
      <w:r w:rsidR="0000565E">
        <w:rPr>
          <w:rFonts w:hint="eastAsia"/>
        </w:rPr>
        <w:t>API</w:t>
      </w:r>
      <w:r w:rsidR="0000565E">
        <w:rPr>
          <w:rFonts w:hint="eastAsia"/>
        </w:rPr>
        <w:t>函数。</w:t>
      </w:r>
    </w:p>
    <w:p w14:paraId="49D86761" w14:textId="696C51EE" w:rsidR="00260796" w:rsidRDefault="00260796" w:rsidP="005F613C">
      <w:pPr>
        <w:widowControl/>
        <w:numPr>
          <w:ilvl w:val="0"/>
          <w:numId w:val="11"/>
        </w:numPr>
      </w:pPr>
      <w:r>
        <w:rPr>
          <w:rFonts w:hint="eastAsia"/>
        </w:rPr>
        <w:t>当目标程序的图标资源为多个时，每个图标资源分别对应着哪里？此时图标替换策略应该如何调整？</w:t>
      </w:r>
    </w:p>
    <w:p w14:paraId="7B8FFC50" w14:textId="1142E054" w:rsidR="00F923C2" w:rsidRDefault="00F923C2" w:rsidP="005F613C">
      <w:pPr>
        <w:widowControl/>
        <w:numPr>
          <w:ilvl w:val="0"/>
          <w:numId w:val="11"/>
        </w:numPr>
      </w:pPr>
      <w:r>
        <w:rPr>
          <w:rFonts w:hint="eastAsia"/>
        </w:rPr>
        <w:t>资源节与恶意代码有何关联？</w:t>
      </w:r>
    </w:p>
    <w:p w14:paraId="4DA4B5FB" w14:textId="14EBAC0D" w:rsidR="005D781F" w:rsidRDefault="005D781F" w:rsidP="005F613C">
      <w:pPr>
        <w:widowControl/>
        <w:numPr>
          <w:ilvl w:val="0"/>
          <w:numId w:val="11"/>
        </w:numPr>
      </w:pPr>
      <w:r>
        <w:rPr>
          <w:rFonts w:hint="eastAsia"/>
        </w:rPr>
        <w:t>什么是</w:t>
      </w:r>
      <w:r>
        <w:rPr>
          <w:rFonts w:hint="eastAsia"/>
        </w:rPr>
        <w:t>HOOK</w:t>
      </w:r>
      <w:r>
        <w:rPr>
          <w:rFonts w:hint="eastAsia"/>
        </w:rPr>
        <w:t>？其与本章学习有何关系？</w:t>
      </w:r>
    </w:p>
    <w:p w14:paraId="12DA830A" w14:textId="77777777" w:rsidR="006632E4" w:rsidRDefault="006632E4" w:rsidP="006632E4">
      <w:pPr>
        <w:pStyle w:val="3"/>
      </w:pPr>
      <w:r>
        <w:br w:type="page"/>
      </w:r>
      <w:bookmarkStart w:id="7" w:name="_Toc179902493"/>
      <w:r>
        <w:rPr>
          <w:rFonts w:hint="eastAsia"/>
        </w:rPr>
        <w:lastRenderedPageBreak/>
        <w:t>1.4</w:t>
      </w:r>
      <w:r>
        <w:rPr>
          <w:rFonts w:hint="eastAsia"/>
        </w:rPr>
        <w:t>实验关键过程、数据及其分析</w:t>
      </w:r>
      <w:bookmarkEnd w:id="7"/>
    </w:p>
    <w:p w14:paraId="58E9D333" w14:textId="77777777" w:rsidR="00272936" w:rsidRDefault="006632E4" w:rsidP="008C4E1B">
      <w:pPr>
        <w:pStyle w:val="4"/>
        <w:rPr>
          <w:rFonts w:ascii="Times New Roman" w:eastAsia="宋体" w:hAnsi="Times New Roman"/>
          <w:sz w:val="24"/>
          <w:szCs w:val="24"/>
        </w:rPr>
      </w:pPr>
      <w:bookmarkStart w:id="8" w:name="_Toc179902494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DD29BA">
          <w:rPr>
            <w:rFonts w:ascii="Times New Roman" w:eastAsia="宋体" w:hAnsi="Times New Roman"/>
            <w:sz w:val="24"/>
            <w:szCs w:val="24"/>
          </w:rPr>
          <w:t>1.4.1</w:t>
        </w:r>
      </w:smartTag>
      <w:r w:rsidRPr="00DD29BA">
        <w:rPr>
          <w:rFonts w:ascii="Times New Roman" w:eastAsia="宋体" w:hAnsi="Times New Roman"/>
          <w:sz w:val="24"/>
          <w:szCs w:val="24"/>
        </w:rPr>
        <w:t xml:space="preserve"> </w:t>
      </w:r>
      <w:bookmarkStart w:id="9" w:name="_Hlk179902249"/>
      <w:r w:rsidR="00272936" w:rsidRPr="00272936">
        <w:rPr>
          <w:rFonts w:ascii="Times New Roman" w:eastAsia="宋体" w:hAnsi="Times New Roman" w:hint="eastAsia"/>
          <w:sz w:val="24"/>
          <w:szCs w:val="24"/>
        </w:rPr>
        <w:t>PE</w:t>
      </w:r>
      <w:r w:rsidR="00272936" w:rsidRPr="00272936">
        <w:rPr>
          <w:rFonts w:ascii="Times New Roman" w:eastAsia="宋体" w:hAnsi="Times New Roman" w:hint="eastAsia"/>
          <w:sz w:val="24"/>
          <w:szCs w:val="24"/>
        </w:rPr>
        <w:t>文件格式初步分析与调试</w:t>
      </w:r>
      <w:bookmarkEnd w:id="8"/>
      <w:bookmarkEnd w:id="9"/>
    </w:p>
    <w:p w14:paraId="10B78207" w14:textId="23BFBB10" w:rsidR="00433E2D" w:rsidRPr="00433E2D" w:rsidRDefault="00433E2D" w:rsidP="00433E2D">
      <w:pPr>
        <w:rPr>
          <w:b/>
          <w:bCs/>
        </w:rPr>
      </w:pPr>
      <w:r w:rsidRPr="00433E2D">
        <w:rPr>
          <w:rFonts w:hint="eastAsia"/>
          <w:b/>
          <w:bCs/>
        </w:rPr>
        <w:t>（</w:t>
      </w:r>
      <w:r w:rsidRPr="00433E2D">
        <w:rPr>
          <w:rFonts w:hint="eastAsia"/>
          <w:b/>
          <w:bCs/>
        </w:rPr>
        <w:t>1</w:t>
      </w:r>
      <w:r w:rsidRPr="00433E2D">
        <w:rPr>
          <w:rFonts w:hint="eastAsia"/>
          <w:b/>
          <w:bCs/>
        </w:rPr>
        <w:t>）</w:t>
      </w:r>
      <w:r w:rsidRPr="00433E2D">
        <w:rPr>
          <w:rFonts w:hint="eastAsia"/>
          <w:b/>
          <w:bCs/>
        </w:rPr>
        <w:t>PE</w:t>
      </w:r>
      <w:r w:rsidRPr="00433E2D">
        <w:rPr>
          <w:rFonts w:hint="eastAsia"/>
          <w:b/>
          <w:bCs/>
        </w:rPr>
        <w:t>文件结构的查看分析</w:t>
      </w:r>
    </w:p>
    <w:p w14:paraId="5C2ADB76" w14:textId="5BF88645" w:rsidR="00272936" w:rsidRDefault="00272936" w:rsidP="00272936">
      <w:pPr>
        <w:jc w:val="center"/>
      </w:pPr>
      <w:r w:rsidRPr="00A33DFC">
        <w:rPr>
          <w:noProof/>
        </w:rPr>
        <w:drawing>
          <wp:inline distT="0" distB="0" distL="0" distR="0" wp14:anchorId="6843D9BC" wp14:editId="069FF9E1">
            <wp:extent cx="2522397" cy="2093119"/>
            <wp:effectExtent l="0" t="0" r="0" b="2540"/>
            <wp:docPr id="90230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03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663" cy="20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4986" w14:textId="3800BD55" w:rsidR="00272936" w:rsidRDefault="00272936" w:rsidP="00272936">
      <w:pPr>
        <w:jc w:val="center"/>
      </w:pPr>
      <w:r>
        <w:rPr>
          <w:rFonts w:hint="eastAsia"/>
        </w:rPr>
        <w:t>这是</w:t>
      </w:r>
      <w:r>
        <w:rPr>
          <w:rFonts w:hint="eastAsia"/>
        </w:rPr>
        <w:t>PE</w:t>
      </w:r>
      <w:r>
        <w:rPr>
          <w:rFonts w:hint="eastAsia"/>
        </w:rPr>
        <w:t>文件的基本格式</w:t>
      </w:r>
    </w:p>
    <w:p w14:paraId="45375A23" w14:textId="39557D0C" w:rsidR="00272936" w:rsidRDefault="00272936" w:rsidP="00272936">
      <w:r>
        <w:rPr>
          <w:rFonts w:hint="eastAsia"/>
        </w:rPr>
        <w:t>我们使用</w:t>
      </w:r>
      <w:r>
        <w:rPr>
          <w:rFonts w:hint="eastAsia"/>
        </w:rPr>
        <w:t>010editor</w:t>
      </w:r>
      <w:r>
        <w:rPr>
          <w:rFonts w:hint="eastAsia"/>
        </w:rPr>
        <w:t>来打开</w:t>
      </w:r>
      <w:r w:rsidR="0031067E">
        <w:rPr>
          <w:rFonts w:hint="eastAsia"/>
        </w:rPr>
        <w:t>hello-2.5.exe,</w:t>
      </w:r>
      <w:r w:rsidR="0031067E">
        <w:rPr>
          <w:rFonts w:hint="eastAsia"/>
        </w:rPr>
        <w:t>显示结果如下</w:t>
      </w:r>
    </w:p>
    <w:p w14:paraId="289348A7" w14:textId="65FF9FA1" w:rsidR="0031067E" w:rsidRDefault="0031067E" w:rsidP="00272936">
      <w:r>
        <w:rPr>
          <w:rFonts w:hint="eastAsia"/>
          <w:noProof/>
        </w:rPr>
        <w:drawing>
          <wp:inline distT="0" distB="0" distL="0" distR="0" wp14:anchorId="1A9BE006" wp14:editId="06DD9D49">
            <wp:extent cx="5274310" cy="664210"/>
            <wp:effectExtent l="0" t="0" r="2540" b="2540"/>
            <wp:docPr id="1433959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59243" name="图片 14339592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E2FF" w14:textId="10BD6FEE" w:rsidR="0031067E" w:rsidRDefault="0031067E" w:rsidP="00272936">
      <w:r>
        <w:rPr>
          <w:rFonts w:hint="eastAsia"/>
        </w:rPr>
        <w:t>可以点开对应项目详细查看内容</w:t>
      </w:r>
    </w:p>
    <w:p w14:paraId="78822CE7" w14:textId="04C6E662" w:rsidR="0031067E" w:rsidRPr="0031067E" w:rsidRDefault="0031067E" w:rsidP="00272936">
      <w:pPr>
        <w:rPr>
          <w:b/>
          <w:bCs/>
        </w:rPr>
      </w:pPr>
      <w:r w:rsidRPr="0031067E">
        <w:rPr>
          <w:rFonts w:hint="eastAsia"/>
          <w:b/>
          <w:bCs/>
        </w:rPr>
        <w:t>NT</w:t>
      </w:r>
      <w:r w:rsidRPr="0031067E">
        <w:rPr>
          <w:rFonts w:hint="eastAsia"/>
          <w:b/>
          <w:bCs/>
        </w:rPr>
        <w:t>头</w:t>
      </w:r>
      <w:r w:rsidRPr="0031067E">
        <w:rPr>
          <w:rFonts w:hint="eastAsia"/>
          <w:b/>
          <w:bCs/>
        </w:rPr>
        <w:t xml:space="preserve">: </w:t>
      </w:r>
      <w:r w:rsidRPr="0031067E">
        <w:rPr>
          <w:rFonts w:hint="eastAsia"/>
          <w:b/>
          <w:bCs/>
        </w:rPr>
        <w:t>包括</w:t>
      </w:r>
      <w:r w:rsidRPr="0031067E">
        <w:rPr>
          <w:rFonts w:hint="eastAsia"/>
          <w:b/>
          <w:bCs/>
        </w:rPr>
        <w:t>P</w:t>
      </w:r>
      <w:r w:rsidRPr="0031067E">
        <w:rPr>
          <w:b/>
          <w:bCs/>
        </w:rPr>
        <w:t>E</w:t>
      </w:r>
      <w:r w:rsidRPr="0031067E">
        <w:rPr>
          <w:rFonts w:hint="eastAsia"/>
          <w:b/>
          <w:bCs/>
        </w:rPr>
        <w:t>字段、映像文件头和可选文件头</w:t>
      </w:r>
    </w:p>
    <w:p w14:paraId="1CA1BAC3" w14:textId="5A5AF314" w:rsidR="0031067E" w:rsidRDefault="0031067E" w:rsidP="0031067E">
      <w:pPr>
        <w:jc w:val="center"/>
      </w:pPr>
      <w:r>
        <w:rPr>
          <w:rFonts w:hint="eastAsia"/>
          <w:noProof/>
        </w:rPr>
        <w:drawing>
          <wp:inline distT="0" distB="0" distL="0" distR="0" wp14:anchorId="6E2C2CB1" wp14:editId="7057EF15">
            <wp:extent cx="4110143" cy="482964"/>
            <wp:effectExtent l="0" t="0" r="5080" b="0"/>
            <wp:docPr id="3695104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0405" name="图片 3695104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023" cy="4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90A" w14:textId="4A41DC08" w:rsidR="0031067E" w:rsidRDefault="0031067E" w:rsidP="0031067E">
      <w:r>
        <w:rPr>
          <w:rFonts w:hint="eastAsia"/>
        </w:rPr>
        <w:t>可选头文件包括东西众多</w:t>
      </w:r>
    </w:p>
    <w:p w14:paraId="18E529C4" w14:textId="0A422067" w:rsidR="0031067E" w:rsidRDefault="0031067E" w:rsidP="0031067E">
      <w:pPr>
        <w:jc w:val="center"/>
      </w:pPr>
      <w:r>
        <w:rPr>
          <w:rFonts w:hint="eastAsia"/>
          <w:noProof/>
        </w:rPr>
        <w:drawing>
          <wp:inline distT="0" distB="0" distL="0" distR="0" wp14:anchorId="25E1D2EE" wp14:editId="6B1B0CB2">
            <wp:extent cx="4279900" cy="2511981"/>
            <wp:effectExtent l="0" t="0" r="6350" b="3175"/>
            <wp:docPr id="5141263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26306" name="图片 5141263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637" cy="25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4A1" w14:textId="699BC9FD" w:rsidR="0031067E" w:rsidRDefault="0031067E" w:rsidP="0031067E">
      <w:r>
        <w:rPr>
          <w:rFonts w:hint="eastAsia"/>
        </w:rPr>
        <w:t>可选文件头的最后是数据目录表</w:t>
      </w:r>
    </w:p>
    <w:p w14:paraId="5E9A1104" w14:textId="365BBE39" w:rsidR="0031067E" w:rsidRDefault="0031067E" w:rsidP="0031067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1B36246" wp14:editId="50BC66A5">
            <wp:extent cx="3729567" cy="2027896"/>
            <wp:effectExtent l="0" t="0" r="4445" b="0"/>
            <wp:docPr id="16323214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30" cy="203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65D0" w14:textId="26D290CE" w:rsidR="0031067E" w:rsidRDefault="0031067E" w:rsidP="0031067E">
      <w:r>
        <w:rPr>
          <w:rFonts w:hint="eastAsia"/>
        </w:rPr>
        <w:t>也可以找到引入函数表如下：</w:t>
      </w:r>
    </w:p>
    <w:p w14:paraId="5238DD5A" w14:textId="7F3EA026" w:rsidR="0031067E" w:rsidRDefault="0031067E" w:rsidP="0031067E">
      <w:r>
        <w:rPr>
          <w:noProof/>
        </w:rPr>
        <w:drawing>
          <wp:inline distT="0" distB="0" distL="0" distR="0" wp14:anchorId="00C66505" wp14:editId="32FF17BE">
            <wp:extent cx="5266055" cy="220345"/>
            <wp:effectExtent l="0" t="0" r="0" b="8255"/>
            <wp:docPr id="1057763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867A" w14:textId="40B64A01" w:rsidR="0031067E" w:rsidRDefault="0031067E" w:rsidP="0031067E">
      <w:r>
        <w:rPr>
          <w:rFonts w:hint="eastAsia"/>
        </w:rPr>
        <w:t>以上就是使用程序查看</w:t>
      </w:r>
      <w:r>
        <w:rPr>
          <w:rFonts w:hint="eastAsia"/>
        </w:rPr>
        <w:t>PE</w:t>
      </w:r>
      <w:r>
        <w:rPr>
          <w:rFonts w:hint="eastAsia"/>
        </w:rPr>
        <w:t>文件结构，可以进一步加深我们对</w:t>
      </w:r>
      <w:r>
        <w:rPr>
          <w:rFonts w:hint="eastAsia"/>
        </w:rPr>
        <w:t>PE</w:t>
      </w:r>
      <w:r>
        <w:rPr>
          <w:rFonts w:hint="eastAsia"/>
        </w:rPr>
        <w:t>文件的认识</w:t>
      </w:r>
    </w:p>
    <w:p w14:paraId="5366B396" w14:textId="29470178" w:rsidR="00433E2D" w:rsidRDefault="00433E2D" w:rsidP="0031067E">
      <w:pPr>
        <w:rPr>
          <w:b/>
          <w:bCs/>
        </w:rPr>
      </w:pPr>
      <w:r w:rsidRPr="00433E2D">
        <w:rPr>
          <w:rFonts w:hint="eastAsia"/>
          <w:b/>
          <w:bCs/>
        </w:rPr>
        <w:t>（</w:t>
      </w:r>
      <w:r w:rsidRPr="00433E2D">
        <w:rPr>
          <w:rFonts w:hint="eastAsia"/>
          <w:b/>
          <w:bCs/>
        </w:rPr>
        <w:t>2</w:t>
      </w:r>
      <w:r w:rsidRPr="00433E2D">
        <w:rPr>
          <w:rFonts w:hint="eastAsia"/>
          <w:b/>
          <w:bCs/>
        </w:rPr>
        <w:t>）</w:t>
      </w:r>
      <w:r w:rsidRPr="00433E2D">
        <w:rPr>
          <w:rFonts w:hint="eastAsia"/>
          <w:b/>
          <w:bCs/>
        </w:rPr>
        <w:t>PE</w:t>
      </w:r>
      <w:r w:rsidRPr="00433E2D">
        <w:rPr>
          <w:rFonts w:hint="eastAsia"/>
          <w:b/>
          <w:bCs/>
        </w:rPr>
        <w:t>文件调试</w:t>
      </w:r>
    </w:p>
    <w:p w14:paraId="181BCFA9" w14:textId="1C7938EC" w:rsidR="00433E2D" w:rsidRDefault="00433E2D" w:rsidP="0031067E">
      <w:r>
        <w:rPr>
          <w:rFonts w:hint="eastAsia"/>
        </w:rPr>
        <w:t>使用</w:t>
      </w:r>
      <w:r>
        <w:rPr>
          <w:rFonts w:hint="eastAsia"/>
        </w:rPr>
        <w:t>ollydbg</w:t>
      </w:r>
      <w:r>
        <w:rPr>
          <w:rFonts w:hint="eastAsia"/>
        </w:rPr>
        <w:t>打开</w:t>
      </w:r>
      <w:r>
        <w:rPr>
          <w:rFonts w:hint="eastAsia"/>
        </w:rPr>
        <w:t>hello-2.5.exe</w:t>
      </w:r>
    </w:p>
    <w:p w14:paraId="44309944" w14:textId="385321BC" w:rsidR="00433E2D" w:rsidRDefault="00433E2D" w:rsidP="0031067E">
      <w:r w:rsidRPr="00A364AE">
        <w:rPr>
          <w:noProof/>
        </w:rPr>
        <w:drawing>
          <wp:inline distT="0" distB="0" distL="0" distR="0" wp14:anchorId="6841ECCE" wp14:editId="44268DED">
            <wp:extent cx="5273015" cy="1524000"/>
            <wp:effectExtent l="0" t="0" r="4445" b="0"/>
            <wp:docPr id="1062811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11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505" cy="15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2558" w14:textId="77777777" w:rsidR="00433E2D" w:rsidRDefault="00433E2D" w:rsidP="00433E2D">
      <w:r>
        <w:rPr>
          <w:rFonts w:hint="eastAsia"/>
        </w:rPr>
        <w:t>程序断点停在程序入口点，地址</w:t>
      </w:r>
      <w:r>
        <w:rPr>
          <w:rFonts w:hint="eastAsia"/>
        </w:rPr>
        <w:t>4</w:t>
      </w:r>
      <w:r>
        <w:t>01000</w:t>
      </w:r>
      <w:r>
        <w:rPr>
          <w:rFonts w:hint="eastAsia"/>
        </w:rPr>
        <w:t>，这与我们在</w:t>
      </w:r>
      <w:r>
        <w:rPr>
          <w:rFonts w:hint="eastAsia"/>
        </w:rPr>
        <w:t>0</w:t>
      </w:r>
      <w:r>
        <w:t>10</w:t>
      </w:r>
      <w:r>
        <w:rPr>
          <w:rFonts w:hint="eastAsia"/>
        </w:rPr>
        <w:t>中看到的完全一致，基地址</w:t>
      </w:r>
      <w:r>
        <w:rPr>
          <w:rFonts w:hint="eastAsia"/>
        </w:rPr>
        <w:t>+</w:t>
      </w:r>
      <w:r>
        <w:rPr>
          <w:rFonts w:hint="eastAsia"/>
        </w:rPr>
        <w:t>偏移正好等于</w:t>
      </w:r>
      <w:r>
        <w:rPr>
          <w:rFonts w:hint="eastAsia"/>
        </w:rPr>
        <w:t>4</w:t>
      </w:r>
      <w:r>
        <w:t>01000</w:t>
      </w:r>
    </w:p>
    <w:p w14:paraId="31FD0137" w14:textId="78D1C582" w:rsidR="00433E2D" w:rsidRDefault="00433E2D" w:rsidP="0031067E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对程序进行单步调试（双击下断点）</w:t>
      </w:r>
    </w:p>
    <w:p w14:paraId="047B72E2" w14:textId="7FF176E0" w:rsidR="00433E2D" w:rsidRDefault="00433E2D" w:rsidP="00433E2D">
      <w:pPr>
        <w:jc w:val="center"/>
      </w:pPr>
      <w:r>
        <w:rPr>
          <w:rFonts w:hint="eastAsia"/>
        </w:rPr>
        <w:t>当进入到如图所示语句时，会弹出一个框</w:t>
      </w:r>
    </w:p>
    <w:p w14:paraId="29A5D74D" w14:textId="12862F84" w:rsidR="00433E2D" w:rsidRDefault="00433E2D" w:rsidP="00433E2D">
      <w:pPr>
        <w:jc w:val="center"/>
      </w:pPr>
      <w:r w:rsidRPr="00DA017E">
        <w:rPr>
          <w:noProof/>
        </w:rPr>
        <w:drawing>
          <wp:inline distT="0" distB="0" distL="0" distR="0" wp14:anchorId="40D98523" wp14:editId="457D3099">
            <wp:extent cx="3029722" cy="1348529"/>
            <wp:effectExtent l="0" t="0" r="0" b="4445"/>
            <wp:docPr id="1576477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7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5035" cy="135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457B" w14:textId="6FD7F606" w:rsidR="00433E2D" w:rsidRDefault="00433E2D" w:rsidP="00433E2D">
      <w:pPr>
        <w:jc w:val="center"/>
      </w:pPr>
      <w:r>
        <w:rPr>
          <w:rFonts w:hint="eastAsia"/>
        </w:rPr>
        <w:t>走到下一个</w:t>
      </w:r>
      <w:r>
        <w:rPr>
          <w:rFonts w:hint="eastAsia"/>
        </w:rPr>
        <w:t>c</w:t>
      </w:r>
      <w:r>
        <w:t>all</w:t>
      </w:r>
      <w:r>
        <w:rPr>
          <w:rFonts w:hint="eastAsia"/>
        </w:rPr>
        <w:t>指令弹出第二个窗口</w:t>
      </w:r>
    </w:p>
    <w:p w14:paraId="473B7ACC" w14:textId="7CE4EEEA" w:rsidR="00433E2D" w:rsidRDefault="00433E2D" w:rsidP="00433E2D">
      <w:pPr>
        <w:jc w:val="center"/>
      </w:pPr>
      <w:r w:rsidRPr="00DA017E">
        <w:rPr>
          <w:noProof/>
        </w:rPr>
        <w:drawing>
          <wp:inline distT="0" distB="0" distL="0" distR="0" wp14:anchorId="75AE8CF0" wp14:editId="79AA5803">
            <wp:extent cx="3250777" cy="1290761"/>
            <wp:effectExtent l="0" t="0" r="6985" b="5080"/>
            <wp:docPr id="1498136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36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796" cy="12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F00F" w14:textId="42FD8308" w:rsidR="00433E2D" w:rsidRDefault="00205EDC" w:rsidP="00205EDC">
      <w:pPr>
        <w:jc w:val="left"/>
      </w:pPr>
      <w:r>
        <w:rPr>
          <w:rFonts w:hint="eastAsia"/>
        </w:rPr>
        <w:lastRenderedPageBreak/>
        <w:t>根据视频讲解，我们要想仅有一个窗口弹出，就应该修改程序的入口，使其直接跳到第二个窗口开始之处，修改后的文件为</w:t>
      </w:r>
      <w:r w:rsidRPr="00093F5A">
        <w:rPr>
          <w:rFonts w:hint="eastAsia"/>
          <w:b/>
          <w:bCs/>
          <w:color w:val="4472C4" w:themeColor="accent1"/>
        </w:rPr>
        <w:t>hello-2.5_singlePrint.exe</w:t>
      </w:r>
      <w:r w:rsidR="00FA2FA2">
        <w:rPr>
          <w:rFonts w:hint="eastAsia"/>
        </w:rPr>
        <w:t>。运行结果如下：</w:t>
      </w:r>
    </w:p>
    <w:p w14:paraId="3123D1B1" w14:textId="1D7EAF72" w:rsidR="00FA2FA2" w:rsidRPr="00433E2D" w:rsidRDefault="00FA2FA2" w:rsidP="00FA2FA2">
      <w:pPr>
        <w:jc w:val="center"/>
      </w:pPr>
      <w:r>
        <w:rPr>
          <w:noProof/>
        </w:rPr>
        <w:drawing>
          <wp:inline distT="0" distB="0" distL="0" distR="0" wp14:anchorId="3C229578" wp14:editId="2D82AF7F">
            <wp:extent cx="2713355" cy="1485623"/>
            <wp:effectExtent l="0" t="0" r="0" b="635"/>
            <wp:docPr id="20496596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61" cy="148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1097" w14:textId="2E49DAD9" w:rsidR="006632E4" w:rsidRDefault="006632E4" w:rsidP="008C4E1B">
      <w:pPr>
        <w:pStyle w:val="4"/>
        <w:rPr>
          <w:rFonts w:ascii="Times New Roman" w:eastAsia="宋体" w:hAnsi="Times New Roman"/>
          <w:sz w:val="24"/>
          <w:szCs w:val="24"/>
        </w:rPr>
      </w:pPr>
      <w:bookmarkStart w:id="10" w:name="_Toc179902495"/>
      <w:r w:rsidRPr="00DD29BA">
        <w:rPr>
          <w:rFonts w:ascii="Times New Roman" w:eastAsia="宋体" w:hAnsi="Times New Roman" w:hint="eastAsia"/>
          <w:sz w:val="24"/>
          <w:szCs w:val="24"/>
        </w:rPr>
        <w:t xml:space="preserve">1.4.2 </w:t>
      </w:r>
      <w:r w:rsidR="00642820" w:rsidRPr="00642820">
        <w:rPr>
          <w:rFonts w:ascii="Times New Roman" w:eastAsia="宋体" w:hAnsi="Times New Roman" w:hint="eastAsia"/>
          <w:sz w:val="24"/>
          <w:szCs w:val="24"/>
        </w:rPr>
        <w:t>函数的引入与引出机制</w:t>
      </w:r>
      <w:bookmarkEnd w:id="10"/>
    </w:p>
    <w:p w14:paraId="1957D1FD" w14:textId="76943076" w:rsidR="00642820" w:rsidRPr="00642820" w:rsidRDefault="00642820" w:rsidP="00642820">
      <w:pPr>
        <w:rPr>
          <w:b/>
          <w:bCs/>
        </w:rPr>
      </w:pPr>
      <w:r w:rsidRPr="00642820">
        <w:rPr>
          <w:rFonts w:hint="eastAsia"/>
          <w:b/>
          <w:bCs/>
        </w:rPr>
        <w:t>（</w:t>
      </w:r>
      <w:r w:rsidRPr="00642820">
        <w:rPr>
          <w:rFonts w:hint="eastAsia"/>
          <w:b/>
          <w:bCs/>
        </w:rPr>
        <w:t>1</w:t>
      </w:r>
      <w:r w:rsidRPr="00642820">
        <w:rPr>
          <w:rFonts w:hint="eastAsia"/>
          <w:b/>
          <w:bCs/>
        </w:rPr>
        <w:t>）函数引入表</w:t>
      </w:r>
    </w:p>
    <w:p w14:paraId="08135BDC" w14:textId="4109C386" w:rsidR="00642820" w:rsidRPr="00642820" w:rsidRDefault="00642820" w:rsidP="00642820">
      <w:r>
        <w:rPr>
          <w:rFonts w:hint="eastAsia"/>
        </w:rPr>
        <w:t>函数引入表的结构如下：</w:t>
      </w:r>
    </w:p>
    <w:p w14:paraId="764BB83E" w14:textId="03FF36DF" w:rsidR="00272936" w:rsidRDefault="00642820" w:rsidP="00642820">
      <w:pPr>
        <w:jc w:val="center"/>
      </w:pPr>
      <w:r w:rsidRPr="009E4BF4">
        <w:rPr>
          <w:noProof/>
        </w:rPr>
        <w:drawing>
          <wp:inline distT="0" distB="0" distL="0" distR="0" wp14:anchorId="70E8C58D" wp14:editId="2C0ADEC7">
            <wp:extent cx="3040401" cy="1463463"/>
            <wp:effectExtent l="0" t="0" r="7620" b="3810"/>
            <wp:docPr id="1212845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45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6841" cy="146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5DE0" w14:textId="5AFAD745" w:rsidR="00642820" w:rsidRPr="00642820" w:rsidRDefault="00642820" w:rsidP="00642820">
      <w:pPr>
        <w:ind w:left="360"/>
        <w:jc w:val="left"/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>
        <w:rPr>
          <w:rFonts w:hint="eastAsia"/>
          <w:b/>
          <w:bCs/>
        </w:rPr>
        <w:instrText>○</w:instrText>
      </w:r>
      <w:r>
        <w:rPr>
          <w:rFonts w:hint="eastAsia"/>
          <w:b/>
          <w:bCs/>
        </w:rPr>
        <w:instrText>,1)</w:instrText>
      </w:r>
      <w:r>
        <w:rPr>
          <w:b/>
          <w:bCs/>
        </w:rPr>
        <w:fldChar w:fldCharType="end"/>
      </w:r>
      <w:r w:rsidRPr="00642820">
        <w:rPr>
          <w:b/>
          <w:bCs/>
        </w:rPr>
        <w:t>IAT (Import Address Table)</w:t>
      </w:r>
      <w:r w:rsidRPr="00642820">
        <w:t xml:space="preserve">: </w:t>
      </w:r>
      <w:r w:rsidRPr="00642820">
        <w:t>存储被导入函数地址，程序运行时通过</w:t>
      </w:r>
      <w:r w:rsidRPr="00642820">
        <w:t>IAT</w:t>
      </w:r>
      <w:r w:rsidRPr="00642820">
        <w:t>访问导入函数，地址由操作系统加载时填充。</w:t>
      </w:r>
    </w:p>
    <w:p w14:paraId="605C411A" w14:textId="56AC97F1" w:rsidR="00642820" w:rsidRPr="00642820" w:rsidRDefault="00642820" w:rsidP="00642820">
      <w:pPr>
        <w:ind w:left="360"/>
        <w:jc w:val="left"/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>
        <w:rPr>
          <w:rFonts w:hint="eastAsia"/>
          <w:b/>
          <w:bCs/>
        </w:rPr>
        <w:instrText>○</w:instrText>
      </w:r>
      <w:r>
        <w:rPr>
          <w:rFonts w:hint="eastAsia"/>
          <w:b/>
          <w:bCs/>
        </w:rPr>
        <w:instrText>,2)</w:instrText>
      </w:r>
      <w:r>
        <w:rPr>
          <w:b/>
          <w:bCs/>
        </w:rPr>
        <w:fldChar w:fldCharType="end"/>
      </w:r>
      <w:r w:rsidRPr="00642820">
        <w:rPr>
          <w:b/>
          <w:bCs/>
        </w:rPr>
        <w:t>IDT (Import Descriptor Table)</w:t>
      </w:r>
      <w:r w:rsidRPr="00642820">
        <w:t xml:space="preserve">: </w:t>
      </w:r>
      <w:r w:rsidRPr="00642820">
        <w:t>包含导入函数的描述信息，如名称、序号和在</w:t>
      </w:r>
      <w:r w:rsidRPr="00642820">
        <w:t>DLL</w:t>
      </w:r>
      <w:r w:rsidRPr="00642820">
        <w:t>中的位置，帮助程序定位函数。</w:t>
      </w:r>
    </w:p>
    <w:p w14:paraId="4E3A5D68" w14:textId="44B6B7C8" w:rsidR="00642820" w:rsidRPr="00642820" w:rsidRDefault="00642820" w:rsidP="00642820">
      <w:pPr>
        <w:ind w:left="360"/>
        <w:jc w:val="left"/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>
        <w:rPr>
          <w:rFonts w:hint="eastAsia"/>
          <w:b/>
          <w:bCs/>
        </w:rPr>
        <w:instrText>○</w:instrText>
      </w:r>
      <w:r>
        <w:rPr>
          <w:rFonts w:hint="eastAsia"/>
          <w:b/>
          <w:bCs/>
        </w:rPr>
        <w:instrText>,3)</w:instrText>
      </w:r>
      <w:r>
        <w:rPr>
          <w:b/>
          <w:bCs/>
        </w:rPr>
        <w:fldChar w:fldCharType="end"/>
      </w:r>
      <w:r w:rsidRPr="00642820">
        <w:rPr>
          <w:b/>
          <w:bCs/>
        </w:rPr>
        <w:t>INT (Import Name Table)</w:t>
      </w:r>
      <w:r w:rsidRPr="00642820">
        <w:t xml:space="preserve">: </w:t>
      </w:r>
      <w:r w:rsidRPr="00642820">
        <w:t>存储导入函数的名称，程序通过</w:t>
      </w:r>
      <w:r w:rsidRPr="00642820">
        <w:t>IDT</w:t>
      </w:r>
      <w:r w:rsidRPr="00642820">
        <w:t>获取序号，再通过</w:t>
      </w:r>
      <w:r w:rsidRPr="00642820">
        <w:t>INT</w:t>
      </w:r>
      <w:r w:rsidRPr="00642820">
        <w:t>获取函数名称。</w:t>
      </w:r>
    </w:p>
    <w:p w14:paraId="301E4C41" w14:textId="5E1801DA" w:rsidR="00642820" w:rsidRPr="00642820" w:rsidRDefault="00642820" w:rsidP="00642820">
      <w:pPr>
        <w:ind w:left="360"/>
        <w:jc w:val="left"/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>
        <w:rPr>
          <w:rFonts w:hint="eastAsia"/>
          <w:b/>
          <w:bCs/>
        </w:rPr>
        <w:instrText>○</w:instrText>
      </w:r>
      <w:r>
        <w:rPr>
          <w:rFonts w:hint="eastAsia"/>
          <w:b/>
          <w:bCs/>
        </w:rPr>
        <w:instrText>,4)</w:instrText>
      </w:r>
      <w:r>
        <w:rPr>
          <w:b/>
          <w:bCs/>
        </w:rPr>
        <w:fldChar w:fldCharType="end"/>
      </w:r>
      <w:r w:rsidRPr="00642820">
        <w:rPr>
          <w:b/>
          <w:bCs/>
        </w:rPr>
        <w:t>DLL</w:t>
      </w:r>
      <w:r w:rsidRPr="00642820">
        <w:rPr>
          <w:b/>
          <w:bCs/>
        </w:rPr>
        <w:t>文件名</w:t>
      </w:r>
      <w:r w:rsidRPr="00642820">
        <w:t xml:space="preserve">: </w:t>
      </w:r>
      <w:r w:rsidRPr="00642820">
        <w:t>指包含导入函数的动态链接库名称，程序通过该名称加载并定位</w:t>
      </w:r>
      <w:r w:rsidRPr="00642820">
        <w:t>DLL</w:t>
      </w:r>
      <w:r w:rsidRPr="00642820">
        <w:t>文件中的函数。</w:t>
      </w:r>
    </w:p>
    <w:p w14:paraId="15601B8E" w14:textId="77777777" w:rsidR="00642820" w:rsidRPr="00642820" w:rsidRDefault="00642820" w:rsidP="00642820">
      <w:pPr>
        <w:jc w:val="left"/>
      </w:pPr>
      <w:r w:rsidRPr="00642820">
        <w:t>程序运行时根据这些表定位并调用所需函数</w:t>
      </w:r>
    </w:p>
    <w:p w14:paraId="19ED096F" w14:textId="62B91F68" w:rsidR="00642820" w:rsidRDefault="0073037D" w:rsidP="0073037D">
      <w:pPr>
        <w:jc w:val="center"/>
      </w:pPr>
      <w:r>
        <w:rPr>
          <w:rFonts w:hint="eastAsia"/>
          <w:noProof/>
        </w:rPr>
        <w:drawing>
          <wp:inline distT="0" distB="0" distL="0" distR="0" wp14:anchorId="62CBF7DB" wp14:editId="40C63096">
            <wp:extent cx="3365288" cy="1160193"/>
            <wp:effectExtent l="0" t="0" r="6985" b="1905"/>
            <wp:docPr id="13149546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11" cy="116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CBEB" w14:textId="4C448C7F" w:rsidR="0073037D" w:rsidRDefault="0073037D" w:rsidP="0073037D">
      <w:pPr>
        <w:jc w:val="center"/>
      </w:pPr>
      <w:r>
        <w:rPr>
          <w:rFonts w:hint="eastAsia"/>
        </w:rPr>
        <w:t>使用</w:t>
      </w:r>
      <w:r>
        <w:rPr>
          <w:rFonts w:hint="eastAsia"/>
        </w:rPr>
        <w:t>PEview</w:t>
      </w:r>
      <w:r>
        <w:rPr>
          <w:rFonts w:hint="eastAsia"/>
        </w:rPr>
        <w:t>查看</w:t>
      </w:r>
      <w:r>
        <w:rPr>
          <w:rFonts w:hint="eastAsia"/>
        </w:rPr>
        <w:t>exe</w:t>
      </w:r>
      <w:r>
        <w:rPr>
          <w:rFonts w:hint="eastAsia"/>
        </w:rPr>
        <w:t>文件可显示引入表结构</w:t>
      </w:r>
    </w:p>
    <w:p w14:paraId="6C6A1881" w14:textId="6EA52E8E" w:rsidR="0073037D" w:rsidRDefault="0073037D" w:rsidP="0073037D">
      <w:pPr>
        <w:rPr>
          <w:rFonts w:ascii="宋体" w:hAnsi="宋体" w:hint="eastAsia"/>
          <w:b/>
          <w:bCs/>
          <w:kern w:val="0"/>
          <w:szCs w:val="36"/>
        </w:rPr>
      </w:pPr>
      <w:r w:rsidRPr="0073037D">
        <w:rPr>
          <w:rFonts w:hint="eastAsia"/>
          <w:b/>
          <w:bCs/>
        </w:rPr>
        <w:t>（</w:t>
      </w:r>
      <w:r w:rsidRPr="0073037D">
        <w:rPr>
          <w:rFonts w:hint="eastAsia"/>
          <w:b/>
          <w:bCs/>
        </w:rPr>
        <w:t>2</w:t>
      </w:r>
      <w:r w:rsidRPr="0073037D">
        <w:rPr>
          <w:rFonts w:hint="eastAsia"/>
          <w:b/>
          <w:bCs/>
        </w:rPr>
        <w:t>）</w:t>
      </w:r>
      <w:r w:rsidRPr="0073037D">
        <w:rPr>
          <w:rFonts w:ascii="宋体" w:hAnsi="宋体" w:hint="eastAsia"/>
          <w:b/>
          <w:bCs/>
          <w:kern w:val="0"/>
          <w:szCs w:val="36"/>
        </w:rPr>
        <w:t>修改hello-2.5.exe程序，使得其可以弹出第三个对话框</w:t>
      </w:r>
    </w:p>
    <w:p w14:paraId="578CFD2C" w14:textId="11E0A140" w:rsidR="0073037D" w:rsidRDefault="0073037D" w:rsidP="0073037D">
      <w:r>
        <w:rPr>
          <w:rFonts w:hint="eastAsia"/>
        </w:rPr>
        <w:t>主要思路如下：</w:t>
      </w:r>
    </w:p>
    <w:p w14:paraId="56D95A26" w14:textId="77777777" w:rsidR="0073037D" w:rsidRDefault="0073037D" w:rsidP="0073037D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段：添加一个</w:t>
      </w:r>
      <w:r>
        <w:rPr>
          <w:rFonts w:hint="eastAsia"/>
        </w:rPr>
        <w:t>M</w:t>
      </w:r>
      <w:r>
        <w:t>essageBoxA</w:t>
      </w:r>
      <w:r>
        <w:rPr>
          <w:rFonts w:hint="eastAsia"/>
        </w:rPr>
        <w:t>的函数调用</w:t>
      </w:r>
    </w:p>
    <w:p w14:paraId="6B64437C" w14:textId="77777777" w:rsidR="0073037D" w:rsidRDefault="0073037D" w:rsidP="0073037D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.</w:t>
      </w:r>
      <w:r>
        <w:t>data</w:t>
      </w:r>
      <w:r>
        <w:rPr>
          <w:rFonts w:hint="eastAsia"/>
        </w:rPr>
        <w:t>段：添加一个</w:t>
      </w:r>
      <w:r>
        <w:rPr>
          <w:rFonts w:hint="eastAsia"/>
        </w:rPr>
        <w:t>M</w:t>
      </w:r>
      <w:r>
        <w:t>essageBoxA</w:t>
      </w:r>
      <w:r>
        <w:rPr>
          <w:rFonts w:hint="eastAsia"/>
        </w:rPr>
        <w:t>的参数信息</w:t>
      </w:r>
    </w:p>
    <w:p w14:paraId="007DEA88" w14:textId="77777777" w:rsidR="0073037D" w:rsidRDefault="0073037D" w:rsidP="0073037D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t>dat</w:t>
      </w:r>
      <w:r>
        <w:rPr>
          <w:rFonts w:hint="eastAsia"/>
        </w:rPr>
        <w:t>a</w:t>
      </w:r>
      <w:r>
        <w:rPr>
          <w:rFonts w:hint="eastAsia"/>
        </w:rPr>
        <w:t>段的节表信息</w:t>
      </w:r>
    </w:p>
    <w:p w14:paraId="41BAEDC2" w14:textId="01E5D0BE" w:rsidR="0073037D" w:rsidRDefault="0073037D" w:rsidP="0073037D">
      <w:pPr>
        <w:pStyle w:val="a9"/>
        <w:ind w:left="7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7CB6973" wp14:editId="09CED53E">
            <wp:extent cx="4233122" cy="1177597"/>
            <wp:effectExtent l="0" t="0" r="0" b="3810"/>
            <wp:docPr id="16910471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67" cy="11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38BE" w14:textId="0055BE6E" w:rsidR="0073037D" w:rsidRDefault="0073037D" w:rsidP="0073037D">
      <w:pPr>
        <w:pStyle w:val="a9"/>
        <w:ind w:left="720" w:firstLineChars="0" w:firstLine="0"/>
        <w:jc w:val="center"/>
      </w:pPr>
      <w:r>
        <w:rPr>
          <w:rFonts w:hint="eastAsia"/>
        </w:rPr>
        <w:t>数据段加入自己的相关信息</w:t>
      </w:r>
    </w:p>
    <w:p w14:paraId="1B022A1B" w14:textId="2CBE62C8" w:rsidR="0073037D" w:rsidRDefault="0073037D" w:rsidP="0073037D">
      <w:pPr>
        <w:pStyle w:val="a9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376356D" wp14:editId="2702EAE3">
            <wp:extent cx="4732655" cy="1767468"/>
            <wp:effectExtent l="0" t="0" r="0" b="4445"/>
            <wp:docPr id="10466144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278" cy="177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3A10" w14:textId="00AB009F" w:rsidR="0073037D" w:rsidRDefault="0073037D" w:rsidP="0073037D">
      <w:pPr>
        <w:pStyle w:val="a9"/>
        <w:ind w:left="720" w:firstLineChars="0" w:firstLine="0"/>
        <w:jc w:val="center"/>
      </w:pPr>
      <w:r>
        <w:rPr>
          <w:rFonts w:hint="eastAsia"/>
        </w:rPr>
        <w:t>修改代码段使得新加入的内容被打印</w:t>
      </w:r>
    </w:p>
    <w:p w14:paraId="2EE7818D" w14:textId="2BE5E3D0" w:rsidR="0073037D" w:rsidRDefault="00093F5A" w:rsidP="00093F5A">
      <w:pPr>
        <w:jc w:val="center"/>
      </w:pPr>
      <w:r>
        <w:rPr>
          <w:rFonts w:hint="eastAsia"/>
          <w:noProof/>
        </w:rPr>
        <w:drawing>
          <wp:inline distT="0" distB="0" distL="0" distR="0" wp14:anchorId="0AA49267" wp14:editId="4FA086AA">
            <wp:extent cx="2269278" cy="1638674"/>
            <wp:effectExtent l="0" t="0" r="0" b="0"/>
            <wp:docPr id="664649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514" cy="164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9F15" w14:textId="4F21368D" w:rsidR="00093F5A" w:rsidRDefault="00093F5A" w:rsidP="00093F5A">
      <w:pPr>
        <w:jc w:val="center"/>
      </w:pPr>
      <w:r>
        <w:rPr>
          <w:rFonts w:hint="eastAsia"/>
        </w:rPr>
        <w:t>运行结果如图所示</w:t>
      </w:r>
    </w:p>
    <w:p w14:paraId="74A009B1" w14:textId="5F44F84C" w:rsidR="00093F5A" w:rsidRDefault="00093F5A" w:rsidP="00093F5A">
      <w:pPr>
        <w:rPr>
          <w:b/>
          <w:bCs/>
          <w:color w:val="4472C4" w:themeColor="accent1"/>
        </w:rPr>
      </w:pPr>
      <w:r>
        <w:rPr>
          <w:rFonts w:hint="eastAsia"/>
        </w:rPr>
        <w:t>修改后的代码是</w:t>
      </w:r>
      <w:r w:rsidRPr="00093F5A">
        <w:rPr>
          <w:rFonts w:hint="eastAsia"/>
          <w:b/>
          <w:bCs/>
          <w:color w:val="4472C4" w:themeColor="accent1"/>
        </w:rPr>
        <w:t>hello-2.5.addString.exe</w:t>
      </w:r>
    </w:p>
    <w:p w14:paraId="54CE7D18" w14:textId="07A10DDA" w:rsidR="00093F5A" w:rsidRDefault="00534242" w:rsidP="00093F5A">
      <w:pPr>
        <w:rPr>
          <w:rFonts w:ascii="宋体" w:hAnsi="宋体" w:hint="eastAsia"/>
          <w:kern w:val="0"/>
          <w:szCs w:val="36"/>
        </w:rPr>
      </w:pPr>
      <w:r w:rsidRPr="00534242">
        <w:rPr>
          <w:rFonts w:hint="eastAsia"/>
        </w:rPr>
        <w:t>(3)</w:t>
      </w:r>
      <w:r w:rsidRPr="00534242">
        <w:rPr>
          <w:rFonts w:ascii="宋体" w:hAnsi="宋体" w:hint="eastAsia"/>
          <w:kern w:val="0"/>
          <w:szCs w:val="36"/>
        </w:rPr>
        <w:t xml:space="preserve"> </w:t>
      </w:r>
      <w:r w:rsidRPr="001558D4">
        <w:rPr>
          <w:rFonts w:ascii="宋体" w:hAnsi="宋体" w:hint="eastAsia"/>
          <w:kern w:val="0"/>
          <w:szCs w:val="36"/>
        </w:rPr>
        <w:t>找到系统System32目录下的user32.dll文件，用二进制编辑器打开并分析该文件引出表，找出函数MessageBoxA的地址，并验证该地址是否正确</w:t>
      </w:r>
    </w:p>
    <w:p w14:paraId="44E4F794" w14:textId="76BA527F" w:rsidR="00534242" w:rsidRDefault="00534242" w:rsidP="00093F5A">
      <w:pPr>
        <w:rPr>
          <w:rFonts w:ascii="宋体" w:hAnsi="宋体" w:hint="eastAsia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主要步骤如下：</w:t>
      </w:r>
    </w:p>
    <w:p w14:paraId="19ED27C2" w14:textId="01B27878" w:rsidR="00534242" w:rsidRDefault="00534242" w:rsidP="0053424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从</w:t>
      </w:r>
      <w:r>
        <w:rPr>
          <w:rFonts w:hint="eastAsia"/>
        </w:rPr>
        <w:t>AddressOfNames</w:t>
      </w:r>
      <w:r>
        <w:rPr>
          <w:rFonts w:hint="eastAsia"/>
        </w:rPr>
        <w:t>指向的指针数组中找到“</w:t>
      </w:r>
      <w:r>
        <w:rPr>
          <w:rFonts w:hint="eastAsia"/>
        </w:rPr>
        <w:t>MessageBoxA</w:t>
      </w:r>
      <w:r>
        <w:rPr>
          <w:rFonts w:hint="eastAsia"/>
        </w:rPr>
        <w:t>”字符串，并记下该数组序号</w:t>
      </w:r>
      <w:r>
        <w:rPr>
          <w:rFonts w:hint="eastAsia"/>
        </w:rPr>
        <w:t>x</w:t>
      </w:r>
    </w:p>
    <w:p w14:paraId="3A1B0496" w14:textId="4B27E078" w:rsidR="00534242" w:rsidRDefault="00534242" w:rsidP="0053424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从</w:t>
      </w:r>
      <w:r>
        <w:rPr>
          <w:rFonts w:hint="eastAsia"/>
        </w:rPr>
        <w:t>AddressofNameOrinals</w:t>
      </w:r>
      <w:r>
        <w:rPr>
          <w:rFonts w:hint="eastAsia"/>
        </w:rPr>
        <w:t>指向的数组中，定位第</w:t>
      </w:r>
      <w:r>
        <w:rPr>
          <w:rFonts w:hint="eastAsia"/>
        </w:rPr>
        <w:t>x</w:t>
      </w:r>
      <w:r>
        <w:rPr>
          <w:rFonts w:hint="eastAsia"/>
        </w:rPr>
        <w:t>项成员，得到一个序号</w:t>
      </w:r>
      <w:r>
        <w:rPr>
          <w:rFonts w:hint="eastAsia"/>
        </w:rPr>
        <w:t>y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为</w:t>
      </w:r>
      <w:r>
        <w:rPr>
          <w:rFonts w:hint="eastAsia"/>
        </w:rPr>
        <w:t>MessageBoxA</w:t>
      </w:r>
      <w:r>
        <w:rPr>
          <w:rFonts w:hint="eastAsia"/>
        </w:rPr>
        <w:t>函数地址在</w:t>
      </w:r>
      <w:r>
        <w:rPr>
          <w:rFonts w:hint="eastAsia"/>
        </w:rPr>
        <w:t>AddressOfFunction</w:t>
      </w:r>
      <w:r>
        <w:rPr>
          <w:rFonts w:hint="eastAsia"/>
        </w:rPr>
        <w:t>中的索引号。</w:t>
      </w:r>
    </w:p>
    <w:p w14:paraId="398BB06E" w14:textId="79D8D7E4" w:rsidR="00534242" w:rsidRDefault="00534242" w:rsidP="0053424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rPr>
          <w:rFonts w:hint="eastAsia"/>
        </w:rPr>
        <w:t>从</w:t>
      </w:r>
      <w:r>
        <w:rPr>
          <w:rFonts w:hint="eastAsia"/>
        </w:rPr>
        <w:t>AddressOfFunction</w:t>
      </w:r>
      <w:r>
        <w:rPr>
          <w:rFonts w:hint="eastAsia"/>
        </w:rPr>
        <w:t>指向的数组中定位第</w:t>
      </w:r>
      <w:r>
        <w:rPr>
          <w:rFonts w:hint="eastAsia"/>
        </w:rPr>
        <w:t>y</w:t>
      </w:r>
      <w:r>
        <w:rPr>
          <w:rFonts w:hint="eastAsia"/>
        </w:rPr>
        <w:t>项，获得函数的</w:t>
      </w:r>
      <w:r>
        <w:rPr>
          <w:rFonts w:hint="eastAsia"/>
        </w:rPr>
        <w:t>RVA</w:t>
      </w:r>
      <w:r>
        <w:rPr>
          <w:rFonts w:hint="eastAsia"/>
        </w:rPr>
        <w:t>地址</w:t>
      </w:r>
    </w:p>
    <w:p w14:paraId="3EFC3FCE" w14:textId="77777777" w:rsidR="00534242" w:rsidRDefault="00534242" w:rsidP="00534242">
      <w:r>
        <w:rPr>
          <w:rFonts w:hint="eastAsia"/>
        </w:rPr>
        <w:t>首先搜索</w:t>
      </w:r>
      <w:r>
        <w:rPr>
          <w:rFonts w:hint="eastAsia"/>
        </w:rPr>
        <w:t>M</w:t>
      </w:r>
      <w:r>
        <w:t>esssageboxA</w:t>
      </w:r>
    </w:p>
    <w:p w14:paraId="1CD1BF96" w14:textId="109DF027" w:rsidR="00534242" w:rsidRDefault="00534242" w:rsidP="00534242">
      <w:pPr>
        <w:jc w:val="center"/>
        <w:rPr>
          <w:color w:val="4472C4" w:themeColor="accent1"/>
        </w:rPr>
      </w:pPr>
      <w:r>
        <w:rPr>
          <w:rFonts w:hint="eastAsia"/>
          <w:noProof/>
          <w:color w:val="4472C4" w:themeColor="accent1"/>
        </w:rPr>
        <w:lastRenderedPageBreak/>
        <w:drawing>
          <wp:inline distT="0" distB="0" distL="0" distR="0" wp14:anchorId="437ADA27" wp14:editId="1B75C89D">
            <wp:extent cx="5274945" cy="2404745"/>
            <wp:effectExtent l="0" t="0" r="1905" b="0"/>
            <wp:docPr id="131432439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8042" w14:textId="24C4C963" w:rsidR="00534242" w:rsidRDefault="00534242" w:rsidP="00534242">
      <w:r w:rsidRPr="00534242">
        <w:rPr>
          <w:rFonts w:hint="eastAsia"/>
        </w:rPr>
        <w:t>进行如上方法的验证</w:t>
      </w:r>
      <w:r>
        <w:rPr>
          <w:rFonts w:hint="eastAsia"/>
        </w:rPr>
        <w:t>，可以知道这种方法是正确的</w:t>
      </w:r>
    </w:p>
    <w:p w14:paraId="5584C500" w14:textId="61868643" w:rsidR="00D10418" w:rsidRPr="00534242" w:rsidRDefault="00D10418" w:rsidP="00D10418">
      <w:pPr>
        <w:jc w:val="center"/>
      </w:pPr>
      <w:r w:rsidRPr="00E82036">
        <w:rPr>
          <w:noProof/>
        </w:rPr>
        <w:drawing>
          <wp:inline distT="0" distB="0" distL="0" distR="0" wp14:anchorId="00D99C73" wp14:editId="5457EFB8">
            <wp:extent cx="3733377" cy="915919"/>
            <wp:effectExtent l="0" t="0" r="635" b="0"/>
            <wp:docPr id="486787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87062" name=""/>
                    <pic:cNvPicPr/>
                  </pic:nvPicPr>
                  <pic:blipFill rotWithShape="1">
                    <a:blip r:embed="rId26"/>
                    <a:srcRect l="8428"/>
                    <a:stretch/>
                  </pic:blipFill>
                  <pic:spPr bwMode="auto">
                    <a:xfrm>
                      <a:off x="0" y="0"/>
                      <a:ext cx="3741780" cy="917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F429B" w14:textId="03E144FB" w:rsidR="006632E4" w:rsidRDefault="006632E4" w:rsidP="006632E4">
      <w:pPr>
        <w:pStyle w:val="4"/>
        <w:rPr>
          <w:rFonts w:ascii="Times New Roman" w:eastAsia="宋体" w:hAnsi="Times New Roman"/>
          <w:sz w:val="24"/>
          <w:szCs w:val="24"/>
        </w:rPr>
      </w:pPr>
      <w:bookmarkStart w:id="11" w:name="_Toc179902496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DD29BA">
          <w:rPr>
            <w:rFonts w:ascii="Times New Roman" w:eastAsia="宋体" w:hAnsi="Times New Roman" w:hint="eastAsia"/>
            <w:sz w:val="24"/>
            <w:szCs w:val="24"/>
          </w:rPr>
          <w:t>1.4.3</w:t>
        </w:r>
      </w:smartTag>
      <w:r w:rsidRPr="00DD29BA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="00D10418" w:rsidRPr="001E37DF">
        <w:rPr>
          <w:rFonts w:ascii="Times New Roman" w:eastAsia="宋体" w:hAnsi="Times New Roman" w:hint="eastAsia"/>
          <w:sz w:val="24"/>
          <w:szCs w:val="24"/>
        </w:rPr>
        <w:t>在目标程序中新增功能代码</w:t>
      </w:r>
      <w:bookmarkEnd w:id="11"/>
    </w:p>
    <w:p w14:paraId="3B3DF09F" w14:textId="4714DB3D" w:rsidR="00D10418" w:rsidRDefault="001D6470" w:rsidP="00D10418">
      <w:pPr>
        <w:rPr>
          <w:rFonts w:ascii="宋体" w:hAnsi="宋体"/>
          <w:b/>
          <w:bCs/>
          <w:kern w:val="0"/>
          <w:szCs w:val="36"/>
        </w:rPr>
      </w:pPr>
      <w:r w:rsidRPr="001D6470">
        <w:rPr>
          <w:rFonts w:hint="eastAsia"/>
          <w:b/>
          <w:bCs/>
        </w:rPr>
        <w:t>（</w:t>
      </w:r>
      <w:r w:rsidRPr="001D6470">
        <w:rPr>
          <w:rFonts w:hint="eastAsia"/>
          <w:b/>
          <w:bCs/>
        </w:rPr>
        <w:t>1</w:t>
      </w:r>
      <w:r w:rsidRPr="001D6470">
        <w:rPr>
          <w:rFonts w:hint="eastAsia"/>
          <w:b/>
          <w:bCs/>
        </w:rPr>
        <w:t>）</w:t>
      </w:r>
      <w:r w:rsidRPr="001D6470">
        <w:rPr>
          <w:rFonts w:ascii="宋体" w:hAnsi="宋体" w:hint="eastAsia"/>
          <w:b/>
          <w:bCs/>
          <w:kern w:val="0"/>
          <w:szCs w:val="36"/>
        </w:rPr>
        <w:t>用二进制编辑工具修改hello-2.5.exe程序的引入表，使该程序仅可以从kernel32.dll中引入LoadLibrary和GetProcAddress函数</w:t>
      </w:r>
    </w:p>
    <w:p w14:paraId="512F3BF2" w14:textId="647E0582" w:rsidR="006C663E" w:rsidRDefault="006C663E" w:rsidP="00D10418">
      <w:pPr>
        <w:rPr>
          <w:rFonts w:ascii="宋体" w:hAnsi="宋体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具体步骤如下：</w:t>
      </w:r>
    </w:p>
    <w:p w14:paraId="230F7C22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1.</w:t>
      </w:r>
      <w:r w:rsidRPr="006C663E">
        <w:rPr>
          <w:rFonts w:ascii="宋体" w:hAnsi="宋体" w:hint="eastAsia"/>
          <w:kern w:val="0"/>
          <w:szCs w:val="36"/>
        </w:rPr>
        <w:tab/>
        <w:t>修改IMPORT Hints/Names&amp;DLL Names</w:t>
      </w:r>
    </w:p>
    <w:p w14:paraId="2419F6B3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将kernel32的ExitProcess的Hint改为0</w:t>
      </w:r>
    </w:p>
    <w:p w14:paraId="1319FC69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将Kernel32改为LoadLibraryA,最后用00截断</w:t>
      </w:r>
    </w:p>
    <w:p w14:paraId="66F4F147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再引入GetProcAddress，最后用00截断</w:t>
      </w:r>
    </w:p>
    <w:p w14:paraId="5DD92647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将kernel32放到最后，并将多余的位置清零</w:t>
      </w:r>
    </w:p>
    <w:p w14:paraId="6E9E6ACD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2.</w:t>
      </w:r>
      <w:r w:rsidRPr="006C663E">
        <w:rPr>
          <w:rFonts w:ascii="宋体" w:hAnsi="宋体" w:hint="eastAsia"/>
          <w:kern w:val="0"/>
          <w:szCs w:val="36"/>
        </w:rPr>
        <w:tab/>
        <w:t>修改INT表</w:t>
      </w:r>
    </w:p>
    <w:p w14:paraId="4E7421B9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要对FirstThunk进行修改，我们找到600的位置</w:t>
      </w:r>
    </w:p>
    <w:p w14:paraId="583E9BBC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由于data节中RVA=2000，文件偏移为600</w:t>
      </w:r>
    </w:p>
    <w:p w14:paraId="74E959DA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因此计算得到600处的2064-2000+600 = 664，因此第一个导入函数在文件中的偏移是664</w:t>
      </w:r>
    </w:p>
    <w:p w14:paraId="3729093D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以此类推可以发现第二个trunk的值为672，第三个为681，因此修改如下</w:t>
      </w:r>
    </w:p>
    <w:p w14:paraId="3C544B8B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本例只引入三个函数，因此第四个字段要置零</w:t>
      </w:r>
    </w:p>
    <w:p w14:paraId="08E2D9EF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3.</w:t>
      </w:r>
      <w:r w:rsidRPr="006C663E">
        <w:rPr>
          <w:rFonts w:ascii="宋体" w:hAnsi="宋体" w:hint="eastAsia"/>
          <w:kern w:val="0"/>
          <w:szCs w:val="36"/>
        </w:rPr>
        <w:tab/>
        <w:t>修改IDT表</w:t>
      </w:r>
    </w:p>
    <w:p w14:paraId="01CF4F6A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由于我只引入了一个dll，因此我要将原来的usr32.dll清空</w:t>
      </w:r>
    </w:p>
    <w:p w14:paraId="6F961A42" w14:textId="092641B8" w:rsidR="006C663E" w:rsidRDefault="006C663E" w:rsidP="006C663E">
      <w:pPr>
        <w:rPr>
          <w:rFonts w:ascii="宋体" w:hAnsi="宋体"/>
          <w:kern w:val="0"/>
          <w:szCs w:val="36"/>
        </w:rPr>
      </w:pPr>
      <w:r w:rsidRPr="006C663E">
        <w:rPr>
          <w:rFonts w:ascii="宋体" w:hAnsi="宋体" w:hint="eastAsia"/>
          <w:kern w:val="0"/>
          <w:szCs w:val="36"/>
        </w:rPr>
        <w:t>另外由于kernel32更改了位置，因此我要将name处的地址更改</w:t>
      </w:r>
    </w:p>
    <w:p w14:paraId="4DEA03F2" w14:textId="2B242443" w:rsidR="006C663E" w:rsidRDefault="006C663E" w:rsidP="006C663E">
      <w:pPr>
        <w:rPr>
          <w:rFonts w:ascii="宋体" w:hAnsi="宋体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接下来要与本部分第二阶段联系起来，请看恢复原有功能</w:t>
      </w:r>
    </w:p>
    <w:p w14:paraId="74D25B51" w14:textId="77777777" w:rsidR="006C663E" w:rsidRPr="006C663E" w:rsidRDefault="006C663E" w:rsidP="006C663E">
      <w:pPr>
        <w:rPr>
          <w:rFonts w:ascii="宋体" w:hAnsi="宋体" w:hint="eastAsia"/>
          <w:kern w:val="0"/>
          <w:szCs w:val="36"/>
        </w:rPr>
      </w:pPr>
    </w:p>
    <w:p w14:paraId="6FE6AF18" w14:textId="02747432" w:rsidR="00C76D35" w:rsidRPr="00C76D35" w:rsidRDefault="00C76D35" w:rsidP="00D10418">
      <w:pPr>
        <w:rPr>
          <w:rFonts w:ascii="宋体" w:hAnsi="宋体" w:hint="eastAsia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在010editor中修改对应内容</w:t>
      </w:r>
    </w:p>
    <w:p w14:paraId="4EAD979B" w14:textId="45A204AA" w:rsidR="001D6470" w:rsidRDefault="00C76D35" w:rsidP="00D10418">
      <w:r>
        <w:rPr>
          <w:noProof/>
        </w:rPr>
        <w:lastRenderedPageBreak/>
        <w:drawing>
          <wp:inline distT="0" distB="0" distL="0" distR="0" wp14:anchorId="7896FA92" wp14:editId="64705CB9">
            <wp:extent cx="5270500" cy="977900"/>
            <wp:effectExtent l="0" t="0" r="6350" b="0"/>
            <wp:docPr id="1133275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E927" w14:textId="77777777" w:rsidR="00865B35" w:rsidRPr="001D6470" w:rsidRDefault="00865B35" w:rsidP="00D10418"/>
    <w:p w14:paraId="0D9B9D65" w14:textId="38C94ACD" w:rsidR="001D6470" w:rsidRDefault="001D6470" w:rsidP="00D10418">
      <w:pPr>
        <w:rPr>
          <w:rFonts w:ascii="宋体" w:hAnsi="宋体" w:hint="eastAsia"/>
          <w:b/>
          <w:bCs/>
          <w:kern w:val="0"/>
          <w:szCs w:val="36"/>
        </w:rPr>
      </w:pPr>
      <w:r w:rsidRPr="001D6470">
        <w:rPr>
          <w:rFonts w:hint="eastAsia"/>
          <w:b/>
          <w:bCs/>
        </w:rPr>
        <w:t>（</w:t>
      </w:r>
      <w:r w:rsidRPr="001D6470">
        <w:rPr>
          <w:rFonts w:hint="eastAsia"/>
          <w:b/>
          <w:bCs/>
        </w:rPr>
        <w:t>2</w:t>
      </w:r>
      <w:r w:rsidRPr="001D6470">
        <w:rPr>
          <w:rFonts w:hint="eastAsia"/>
          <w:b/>
          <w:bCs/>
        </w:rPr>
        <w:t>）</w:t>
      </w:r>
      <w:r w:rsidRPr="001D6470">
        <w:rPr>
          <w:rFonts w:ascii="宋体" w:hAnsi="宋体" w:hint="eastAsia"/>
          <w:b/>
          <w:bCs/>
          <w:kern w:val="0"/>
          <w:szCs w:val="36"/>
        </w:rPr>
        <w:t>在代码节中写入部分代码利用这两个函数获取MessageBoxA的函数地址，使hello-2.5.exe程序原有功能正常</w:t>
      </w:r>
    </w:p>
    <w:p w14:paraId="108FB0B2" w14:textId="77777777" w:rsidR="001D6470" w:rsidRDefault="001D6470" w:rsidP="001D6470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修改</w:t>
      </w:r>
      <w:r>
        <w:rPr>
          <w:rFonts w:hint="eastAsia"/>
        </w:rPr>
        <w:t>.</w:t>
      </w:r>
      <w:r>
        <w:t>data</w:t>
      </w:r>
      <w:r>
        <w:rPr>
          <w:rFonts w:hint="eastAsia"/>
        </w:rPr>
        <w:t>段，添加两个字符串</w:t>
      </w:r>
    </w:p>
    <w:p w14:paraId="5588BDCD" w14:textId="3C3C3DCB" w:rsidR="001D6470" w:rsidRDefault="001D6470" w:rsidP="001D6470">
      <w:pPr>
        <w:jc w:val="center"/>
      </w:pPr>
      <w:r>
        <w:rPr>
          <w:noProof/>
        </w:rPr>
        <w:drawing>
          <wp:inline distT="0" distB="0" distL="114300" distR="114300" wp14:anchorId="6E1B6824" wp14:editId="4105637A">
            <wp:extent cx="2973917" cy="764403"/>
            <wp:effectExtent l="0" t="0" r="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6257" cy="76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7552" w14:textId="1A0BAA1E" w:rsidR="001D6470" w:rsidRDefault="001D6470" w:rsidP="001D6470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修改</w:t>
      </w:r>
      <w:r>
        <w:rPr>
          <w:rFonts w:hint="eastAsia"/>
        </w:rPr>
        <w:t>.text</w:t>
      </w:r>
      <w:r>
        <w:rPr>
          <w:rFonts w:hint="eastAsia"/>
        </w:rPr>
        <w:t>段</w:t>
      </w:r>
    </w:p>
    <w:p w14:paraId="0B71C903" w14:textId="273937DB" w:rsidR="001D6470" w:rsidRDefault="001D6470" w:rsidP="001D6470">
      <w:pPr>
        <w:jc w:val="center"/>
      </w:pPr>
      <w:r>
        <w:rPr>
          <w:noProof/>
        </w:rPr>
        <w:drawing>
          <wp:inline distT="0" distB="0" distL="0" distR="0" wp14:anchorId="59209623" wp14:editId="1F4A77AB">
            <wp:extent cx="4050343" cy="1425030"/>
            <wp:effectExtent l="0" t="0" r="7620" b="3810"/>
            <wp:docPr id="17488584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35" cy="142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8E513" w14:textId="601789CE" w:rsidR="001D6470" w:rsidRDefault="001D6470" w:rsidP="001D6470">
      <w:r>
        <w:rPr>
          <w:rFonts w:hint="eastAsia"/>
        </w:rPr>
        <w:t>运行结果如下：</w:t>
      </w:r>
    </w:p>
    <w:p w14:paraId="040EA3F5" w14:textId="382854C2" w:rsidR="001D6470" w:rsidRDefault="001D6470" w:rsidP="001D6470">
      <w:pPr>
        <w:jc w:val="center"/>
      </w:pPr>
      <w:r>
        <w:rPr>
          <w:noProof/>
        </w:rPr>
        <w:drawing>
          <wp:inline distT="0" distB="0" distL="0" distR="0" wp14:anchorId="7E4864FF" wp14:editId="44A23EA7">
            <wp:extent cx="1269239" cy="648547"/>
            <wp:effectExtent l="0" t="0" r="7620" b="0"/>
            <wp:docPr id="21327547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322" cy="650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91B8CE" w14:textId="5F62E109" w:rsidR="001D6470" w:rsidRDefault="001D6470" w:rsidP="001D6470">
      <w:pPr>
        <w:jc w:val="center"/>
        <w:rPr>
          <w:color w:val="4472C4" w:themeColor="accent1"/>
        </w:rPr>
      </w:pPr>
      <w:r>
        <w:rPr>
          <w:rFonts w:hint="eastAsia"/>
        </w:rPr>
        <w:t>是和原版程序一样的运行结果，代</w:t>
      </w:r>
      <w:r w:rsidRPr="001D6470">
        <w:rPr>
          <w:rFonts w:hint="eastAsia"/>
        </w:rPr>
        <w:t>码</w:t>
      </w:r>
      <w:r>
        <w:rPr>
          <w:rFonts w:hint="eastAsia"/>
        </w:rPr>
        <w:t>保存到</w:t>
      </w:r>
      <w:r w:rsidRPr="001D6470">
        <w:rPr>
          <w:rFonts w:hint="eastAsia"/>
          <w:color w:val="4472C4" w:themeColor="accent1"/>
        </w:rPr>
        <w:t>hello-2.5same.exe</w:t>
      </w:r>
    </w:p>
    <w:p w14:paraId="76EFA786" w14:textId="77777777" w:rsidR="00865B35" w:rsidRDefault="00865B35" w:rsidP="00865B35">
      <w:pPr>
        <w:pStyle w:val="4"/>
        <w:rPr>
          <w:rFonts w:ascii="Times New Roman" w:eastAsia="宋体" w:hAnsi="Times New Roman"/>
          <w:sz w:val="24"/>
          <w:szCs w:val="24"/>
        </w:rPr>
      </w:pPr>
      <w:bookmarkStart w:id="12" w:name="_Toc179902497"/>
      <w:r w:rsidRPr="00DD29BA">
        <w:rPr>
          <w:rFonts w:ascii="Times New Roman" w:eastAsia="宋体" w:hAnsi="Times New Roman" w:hint="eastAsia"/>
          <w:sz w:val="24"/>
          <w:szCs w:val="24"/>
        </w:rPr>
        <w:t>1.4.</w:t>
      </w:r>
      <w:r>
        <w:rPr>
          <w:rFonts w:ascii="Times New Roman" w:eastAsia="宋体" w:hAnsi="Times New Roman"/>
          <w:sz w:val="24"/>
          <w:szCs w:val="24"/>
        </w:rPr>
        <w:t>4</w:t>
      </w:r>
      <w:r w:rsidRPr="00DD29BA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EB6AFB">
        <w:rPr>
          <w:rFonts w:ascii="Times New Roman" w:eastAsia="宋体" w:hAnsi="Times New Roman" w:hint="eastAsia"/>
          <w:sz w:val="24"/>
          <w:szCs w:val="24"/>
        </w:rPr>
        <w:t>图标资源替换与软件手工汉化</w:t>
      </w:r>
      <w:bookmarkEnd w:id="12"/>
    </w:p>
    <w:p w14:paraId="7B000219" w14:textId="27BFDEE0" w:rsidR="00992D58" w:rsidRDefault="00992D58" w:rsidP="00865B35">
      <w:pPr>
        <w:rPr>
          <w:b/>
          <w:bCs/>
        </w:rPr>
      </w:pPr>
      <w:r w:rsidRPr="00992D58">
        <w:rPr>
          <w:rFonts w:hint="eastAsia"/>
          <w:b/>
          <w:bCs/>
        </w:rPr>
        <w:t>（</w:t>
      </w:r>
      <w:r w:rsidRPr="00992D58">
        <w:rPr>
          <w:rFonts w:hint="eastAsia"/>
          <w:b/>
          <w:bCs/>
        </w:rPr>
        <w:t>1</w:t>
      </w:r>
      <w:r w:rsidRPr="00992D58">
        <w:rPr>
          <w:rFonts w:hint="eastAsia"/>
          <w:b/>
          <w:bCs/>
        </w:rPr>
        <w:t>）图标资源替换</w:t>
      </w:r>
    </w:p>
    <w:p w14:paraId="59AD8733" w14:textId="423252C0" w:rsidR="00992D58" w:rsidRDefault="00252E11" w:rsidP="00865B35">
      <w:r>
        <w:rPr>
          <w:rFonts w:hint="eastAsia"/>
        </w:rPr>
        <w:t>将</w:t>
      </w:r>
      <w:r>
        <w:rPr>
          <w:rFonts w:hint="eastAsia"/>
        </w:rPr>
        <w:t>PEview.exe</w:t>
      </w:r>
      <w:r>
        <w:rPr>
          <w:rFonts w:hint="eastAsia"/>
        </w:rPr>
        <w:t>的图标替换为</w:t>
      </w:r>
      <w:r>
        <w:rPr>
          <w:rFonts w:hint="eastAsia"/>
        </w:rPr>
        <w:t>whu.ico</w:t>
      </w:r>
    </w:p>
    <w:p w14:paraId="29AA0285" w14:textId="426CBBC1" w:rsidR="00954D54" w:rsidRDefault="00954D54" w:rsidP="00865B35">
      <w:r>
        <w:rPr>
          <w:rFonts w:hint="eastAsia"/>
        </w:rPr>
        <w:t>首先使用</w:t>
      </w:r>
      <w:r>
        <w:rPr>
          <w:rFonts w:hint="eastAsia"/>
        </w:rPr>
        <w:t>PEview.exe</w:t>
      </w:r>
      <w:r>
        <w:rPr>
          <w:rFonts w:hint="eastAsia"/>
        </w:rPr>
        <w:t>查看一个</w:t>
      </w:r>
      <w:r>
        <w:rPr>
          <w:rFonts w:hint="eastAsia"/>
        </w:rPr>
        <w:t>PEview.exe</w:t>
      </w:r>
      <w:r>
        <w:rPr>
          <w:rFonts w:hint="eastAsia"/>
        </w:rPr>
        <w:t>的副本，结构如下</w:t>
      </w:r>
    </w:p>
    <w:p w14:paraId="72E5FEE9" w14:textId="6BDF9A22" w:rsidR="00954D54" w:rsidRDefault="00954D54" w:rsidP="00954D54">
      <w:pPr>
        <w:jc w:val="center"/>
      </w:pPr>
      <w:r w:rsidRPr="00C97383">
        <w:rPr>
          <w:noProof/>
        </w:rPr>
        <w:lastRenderedPageBreak/>
        <w:drawing>
          <wp:inline distT="0" distB="0" distL="0" distR="0" wp14:anchorId="7C290BC0" wp14:editId="4DB4B943">
            <wp:extent cx="4543458" cy="2085990"/>
            <wp:effectExtent l="0" t="0" r="9525" b="9525"/>
            <wp:docPr id="1224741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19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20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0EDA" w14:textId="77777777" w:rsidR="00954D54" w:rsidRDefault="00954D54" w:rsidP="00954D54">
      <w:r>
        <w:rPr>
          <w:rFonts w:hint="eastAsia"/>
        </w:rPr>
        <w:t>其图标在</w:t>
      </w:r>
      <w:r>
        <w:rPr>
          <w:rFonts w:hint="eastAsia"/>
        </w:rPr>
        <w:t>I</w:t>
      </w:r>
      <w:r>
        <w:t>D=3</w:t>
      </w:r>
      <w:r>
        <w:rPr>
          <w:rFonts w:hint="eastAsia"/>
        </w:rPr>
        <w:t>的位置处，</w:t>
      </w:r>
      <w:r>
        <w:rPr>
          <w:rFonts w:hint="eastAsia"/>
        </w:rPr>
        <w:t>G</w:t>
      </w:r>
      <w:r>
        <w:t>ROUP_ICON</w:t>
      </w:r>
      <w:r>
        <w:rPr>
          <w:rFonts w:hint="eastAsia"/>
        </w:rPr>
        <w:t>在</w:t>
      </w:r>
      <w:r>
        <w:rPr>
          <w:rFonts w:hint="eastAsia"/>
        </w:rPr>
        <w:t>I</w:t>
      </w:r>
      <w:r>
        <w:t>D=E</w:t>
      </w:r>
      <w:r>
        <w:rPr>
          <w:rFonts w:hint="eastAsia"/>
        </w:rPr>
        <w:t>处</w:t>
      </w:r>
    </w:p>
    <w:p w14:paraId="63DB86F4" w14:textId="77777777" w:rsidR="00954D54" w:rsidRPr="00954D54" w:rsidRDefault="00954D54" w:rsidP="00954D54">
      <w:pPr>
        <w:rPr>
          <w:b/>
          <w:bCs/>
        </w:rPr>
      </w:pPr>
      <w:r w:rsidRPr="00954D54">
        <w:rPr>
          <w:rFonts w:hint="eastAsia"/>
          <w:b/>
          <w:bCs/>
        </w:rPr>
        <w:t>I</w:t>
      </w:r>
      <w:r w:rsidRPr="00954D54">
        <w:rPr>
          <w:b/>
          <w:bCs/>
        </w:rPr>
        <w:t>CON</w:t>
      </w:r>
      <w:r w:rsidRPr="00954D54">
        <w:rPr>
          <w:rFonts w:hint="eastAsia"/>
          <w:b/>
          <w:bCs/>
        </w:rPr>
        <w:t>结构：图标资源的图像数据，对应</w:t>
      </w:r>
      <w:r w:rsidRPr="00954D54">
        <w:rPr>
          <w:rFonts w:hint="eastAsia"/>
          <w:b/>
          <w:bCs/>
        </w:rPr>
        <w:t>I</w:t>
      </w:r>
      <w:r w:rsidRPr="00954D54">
        <w:rPr>
          <w:b/>
          <w:bCs/>
        </w:rPr>
        <w:t>CO</w:t>
      </w:r>
      <w:r w:rsidRPr="00954D54">
        <w:rPr>
          <w:rFonts w:hint="eastAsia"/>
          <w:b/>
          <w:bCs/>
        </w:rPr>
        <w:t>文件中的</w:t>
      </w:r>
      <w:r w:rsidRPr="00954D54">
        <w:rPr>
          <w:rFonts w:hint="eastAsia"/>
          <w:b/>
          <w:bCs/>
        </w:rPr>
        <w:t>I</w:t>
      </w:r>
      <w:r w:rsidRPr="00954D54">
        <w:rPr>
          <w:b/>
          <w:bCs/>
        </w:rPr>
        <w:t>CONIMAGE</w:t>
      </w:r>
      <w:r w:rsidRPr="00954D54">
        <w:rPr>
          <w:rFonts w:hint="eastAsia"/>
          <w:b/>
          <w:bCs/>
        </w:rPr>
        <w:t>结构：</w:t>
      </w:r>
    </w:p>
    <w:p w14:paraId="0388AE72" w14:textId="77D51C99" w:rsidR="00954D54" w:rsidRDefault="00954D54" w:rsidP="00954D54">
      <w:r>
        <w:rPr>
          <w:rFonts w:hint="eastAsia"/>
        </w:rPr>
        <w:t>我们首先要定位到图标资源</w:t>
      </w:r>
    </w:p>
    <w:p w14:paraId="16BA346B" w14:textId="560742C1" w:rsidR="00954D54" w:rsidRDefault="00954D54" w:rsidP="00954D54">
      <w:r>
        <w:rPr>
          <w:rFonts w:hint="eastAsia"/>
        </w:rPr>
        <w:t>在</w:t>
      </w:r>
      <w:r>
        <w:rPr>
          <w:rFonts w:hint="eastAsia"/>
        </w:rPr>
        <w:t>0</w:t>
      </w:r>
      <w:r>
        <w:t>10</w:t>
      </w:r>
      <w:r>
        <w:rPr>
          <w:rFonts w:hint="eastAsia"/>
        </w:rPr>
        <w:t>中查看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的部分，可以看到它有三个图标资源</w:t>
      </w:r>
      <w:r w:rsidR="002C47A9">
        <w:rPr>
          <w:rFonts w:hint="eastAsia"/>
        </w:rPr>
        <w:t>（图中阴影部分上方）</w:t>
      </w:r>
    </w:p>
    <w:p w14:paraId="14755014" w14:textId="11A5D32E" w:rsidR="00954D54" w:rsidRDefault="002C47A9" w:rsidP="002C47A9">
      <w:pPr>
        <w:jc w:val="center"/>
      </w:pPr>
      <w:r>
        <w:rPr>
          <w:rFonts w:hint="eastAsia"/>
          <w:noProof/>
        </w:rPr>
        <w:drawing>
          <wp:inline distT="0" distB="0" distL="0" distR="0" wp14:anchorId="4B3B1611" wp14:editId="3C312697">
            <wp:extent cx="5257800" cy="749300"/>
            <wp:effectExtent l="0" t="0" r="0" b="0"/>
            <wp:docPr id="501483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35"/>
                    <a:stretch/>
                  </pic:blipFill>
                  <pic:spPr bwMode="auto">
                    <a:xfrm>
                      <a:off x="0" y="0"/>
                      <a:ext cx="52578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F17CE" w14:textId="359CE231" w:rsidR="002C47A9" w:rsidRDefault="002C47A9" w:rsidP="002C47A9">
      <w:r>
        <w:rPr>
          <w:rFonts w:hint="eastAsia"/>
        </w:rPr>
        <w:t>可以看到大小为</w:t>
      </w:r>
      <w:r>
        <w:rPr>
          <w:rFonts w:hint="eastAsia"/>
        </w:rPr>
        <w:t>6</w:t>
      </w:r>
      <w:r>
        <w:t>68</w:t>
      </w:r>
      <w:r>
        <w:rPr>
          <w:rFonts w:hint="eastAsia"/>
        </w:rPr>
        <w:t>h</w:t>
      </w:r>
      <w:r>
        <w:rPr>
          <w:rFonts w:hint="eastAsia"/>
        </w:rPr>
        <w:t>，大于我们要进行替换的目标图标大小，因此我们直接复制</w:t>
      </w:r>
      <w:r>
        <w:rPr>
          <w:rFonts w:hint="eastAsia"/>
        </w:rPr>
        <w:t>2</w:t>
      </w:r>
      <w:r>
        <w:t>E8</w:t>
      </w:r>
      <w:r>
        <w:rPr>
          <w:rFonts w:hint="eastAsia"/>
        </w:rPr>
        <w:t>大小的图标部分，粘贴到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view</w:t>
      </w:r>
      <w:r>
        <w:rPr>
          <w:rFonts w:hint="eastAsia"/>
        </w:rPr>
        <w:t>中</w:t>
      </w:r>
    </w:p>
    <w:p w14:paraId="516B0CF5" w14:textId="77777777" w:rsidR="002C47A9" w:rsidRDefault="002C47A9" w:rsidP="002C47A9">
      <w:r>
        <w:rPr>
          <w:rFonts w:hint="eastAsia"/>
        </w:rPr>
        <w:t>G</w:t>
      </w:r>
      <w:r>
        <w:t>ROUP_ICON:</w:t>
      </w:r>
      <w:r>
        <w:rPr>
          <w:rFonts w:hint="eastAsia"/>
        </w:rPr>
        <w:t>与</w:t>
      </w:r>
      <w:r>
        <w:rPr>
          <w:rFonts w:hint="eastAsia"/>
        </w:rPr>
        <w:t>I</w:t>
      </w:r>
      <w:r>
        <w:t>CO</w:t>
      </w:r>
      <w:r>
        <w:rPr>
          <w:rFonts w:hint="eastAsia"/>
        </w:rPr>
        <w:t>文件的</w:t>
      </w:r>
      <w:r>
        <w:rPr>
          <w:rFonts w:hint="eastAsia"/>
        </w:rPr>
        <w:t>I</w:t>
      </w:r>
      <w:r>
        <w:t>CONDIR</w:t>
      </w:r>
      <w:r>
        <w:rPr>
          <w:rFonts w:hint="eastAsia"/>
        </w:rPr>
        <w:t>结构相同，除了</w:t>
      </w:r>
      <w:r>
        <w:rPr>
          <w:rFonts w:hint="eastAsia"/>
        </w:rPr>
        <w:t>I</w:t>
      </w:r>
      <w:r>
        <w:t>CONIRENTRY</w:t>
      </w:r>
      <w:r>
        <w:rPr>
          <w:rFonts w:hint="eastAsia"/>
        </w:rPr>
        <w:t>最后一个</w:t>
      </w:r>
      <w:r>
        <w:rPr>
          <w:rFonts w:hint="eastAsia"/>
        </w:rPr>
        <w:t>word</w:t>
      </w:r>
      <w:r>
        <w:rPr>
          <w:rFonts w:hint="eastAsia"/>
        </w:rPr>
        <w:t>字段，</w:t>
      </w:r>
      <w:r>
        <w:rPr>
          <w:rFonts w:hint="eastAsia"/>
        </w:rPr>
        <w:t>I</w:t>
      </w:r>
      <w:r>
        <w:t>CONDIR</w:t>
      </w:r>
      <w:r>
        <w:rPr>
          <w:rFonts w:hint="eastAsia"/>
        </w:rPr>
        <w:t>结构最后是一个双字</w:t>
      </w:r>
      <w:r>
        <w:rPr>
          <w:rFonts w:hint="eastAsia"/>
        </w:rPr>
        <w:t>D</w:t>
      </w:r>
      <w:r>
        <w:t xml:space="preserve">WORD </w:t>
      </w:r>
      <w:r>
        <w:rPr>
          <w:rFonts w:hint="eastAsia"/>
        </w:rPr>
        <w:t>dwlmage</w:t>
      </w:r>
      <w:r>
        <w:t>O</w:t>
      </w:r>
      <w:r>
        <w:rPr>
          <w:rFonts w:hint="eastAsia"/>
        </w:rPr>
        <w:t>ffset</w:t>
      </w:r>
      <w:r>
        <w:rPr>
          <w:rFonts w:hint="eastAsia"/>
        </w:rPr>
        <w:t>，</w:t>
      </w:r>
      <w:r>
        <w:t>GROUP_ICON</w:t>
      </w:r>
      <w:r>
        <w:rPr>
          <w:rFonts w:hint="eastAsia"/>
        </w:rPr>
        <w:t>最后一个字段为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n</w:t>
      </w:r>
      <w:r>
        <w:t>ID</w:t>
      </w:r>
    </w:p>
    <w:p w14:paraId="5715702E" w14:textId="443BCC44" w:rsidR="002C47A9" w:rsidRDefault="002C47A9" w:rsidP="002C47A9">
      <w:pPr>
        <w:jc w:val="left"/>
      </w:pPr>
      <w:r>
        <w:rPr>
          <w:rFonts w:hint="eastAsia"/>
        </w:rPr>
        <w:t>所以我们还要修改</w:t>
      </w:r>
      <w:r>
        <w:rPr>
          <w:rFonts w:hint="eastAsia"/>
        </w:rPr>
        <w:t>G</w:t>
      </w:r>
      <w:r>
        <w:t>ROUP_ICON</w:t>
      </w:r>
    </w:p>
    <w:p w14:paraId="4A4C3703" w14:textId="6CD594EC" w:rsidR="002C47A9" w:rsidRPr="002C47A9" w:rsidRDefault="002C47A9" w:rsidP="002C47A9">
      <w:pPr>
        <w:jc w:val="left"/>
      </w:pPr>
      <w:r>
        <w:rPr>
          <w:rFonts w:hint="eastAsia"/>
        </w:rPr>
        <w:t>保存后可以看见修改的图标</w:t>
      </w:r>
    </w:p>
    <w:p w14:paraId="4106F104" w14:textId="295252C8" w:rsidR="00252E11" w:rsidRDefault="00252E11" w:rsidP="00865B35">
      <w:r>
        <w:rPr>
          <w:rFonts w:hint="eastAsia"/>
        </w:rPr>
        <w:t>替换后的软件为</w:t>
      </w:r>
      <w:r>
        <w:rPr>
          <w:rFonts w:hint="eastAsia"/>
        </w:rPr>
        <w:t>PEview_</w:t>
      </w:r>
      <w:r>
        <w:rPr>
          <w:rFonts w:hint="eastAsia"/>
        </w:rPr>
        <w:t>修改图标</w:t>
      </w:r>
      <w:r>
        <w:rPr>
          <w:rFonts w:hint="eastAsia"/>
        </w:rPr>
        <w:t>.exe</w:t>
      </w:r>
      <w:r w:rsidR="00954D54">
        <w:rPr>
          <w:rFonts w:hint="eastAsia"/>
        </w:rPr>
        <w:t>，效果如下图所示</w:t>
      </w:r>
    </w:p>
    <w:p w14:paraId="6E58DAE8" w14:textId="39E47B1C" w:rsidR="00954D54" w:rsidRPr="00992D58" w:rsidRDefault="00954D54" w:rsidP="00954D54">
      <w:pPr>
        <w:jc w:val="center"/>
      </w:pPr>
      <w:r>
        <w:rPr>
          <w:noProof/>
        </w:rPr>
        <w:drawing>
          <wp:inline distT="0" distB="0" distL="0" distR="0" wp14:anchorId="0D53C521" wp14:editId="61BE424D">
            <wp:extent cx="2417233" cy="438389"/>
            <wp:effectExtent l="0" t="0" r="2540" b="0"/>
            <wp:docPr id="19052313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408" cy="44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BFDD" w14:textId="5854E4DC" w:rsidR="00992D58" w:rsidRDefault="00992D58" w:rsidP="00865B35">
      <w:pPr>
        <w:rPr>
          <w:b/>
          <w:bCs/>
        </w:rPr>
      </w:pPr>
      <w:r w:rsidRPr="00992D58">
        <w:rPr>
          <w:rFonts w:hint="eastAsia"/>
          <w:b/>
          <w:bCs/>
        </w:rPr>
        <w:t>（</w:t>
      </w:r>
      <w:r w:rsidRPr="00992D58">
        <w:rPr>
          <w:rFonts w:hint="eastAsia"/>
          <w:b/>
          <w:bCs/>
        </w:rPr>
        <w:t>2</w:t>
      </w:r>
      <w:r w:rsidRPr="00992D58">
        <w:rPr>
          <w:rFonts w:hint="eastAsia"/>
          <w:b/>
          <w:bCs/>
        </w:rPr>
        <w:t>）手工汉化</w:t>
      </w:r>
    </w:p>
    <w:p w14:paraId="6F54C584" w14:textId="4AFF040F" w:rsidR="00992D58" w:rsidRDefault="00992D58" w:rsidP="00865B35">
      <w:r>
        <w:rPr>
          <w:rFonts w:hint="eastAsia"/>
        </w:rPr>
        <w:t>使用</w:t>
      </w:r>
      <w:r>
        <w:rPr>
          <w:rFonts w:hint="eastAsia"/>
        </w:rPr>
        <w:t>e</w:t>
      </w:r>
      <w:r>
        <w:t>xeScope</w:t>
      </w:r>
      <w:r>
        <w:rPr>
          <w:rFonts w:hint="eastAsia"/>
        </w:rPr>
        <w:t>查看</w:t>
      </w:r>
      <w:r>
        <w:t>PE</w:t>
      </w:r>
      <w:r>
        <w:rPr>
          <w:rFonts w:hint="eastAsia"/>
        </w:rPr>
        <w:t>view</w:t>
      </w:r>
    </w:p>
    <w:p w14:paraId="36CC3F35" w14:textId="1E43A52F" w:rsidR="00992D58" w:rsidRDefault="00992D58" w:rsidP="00992D58">
      <w:pPr>
        <w:jc w:val="center"/>
      </w:pPr>
      <w:r>
        <w:rPr>
          <w:noProof/>
        </w:rPr>
        <w:lastRenderedPageBreak/>
        <w:drawing>
          <wp:inline distT="0" distB="0" distL="0" distR="0" wp14:anchorId="2424BE50" wp14:editId="30A5CC6B">
            <wp:extent cx="2285365" cy="3605213"/>
            <wp:effectExtent l="0" t="0" r="635" b="0"/>
            <wp:docPr id="19679612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445" cy="3614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4E9FB4" w14:textId="34020C98" w:rsidR="00992D58" w:rsidRDefault="00992D58" w:rsidP="00992D58">
      <w:r>
        <w:rPr>
          <w:rFonts w:hint="eastAsia"/>
        </w:rPr>
        <w:t>点击</w:t>
      </w:r>
      <w:r>
        <w:rPr>
          <w:rFonts w:hint="eastAsia"/>
        </w:rPr>
        <w:t>menu</w:t>
      </w:r>
      <w:r>
        <w:rPr>
          <w:rFonts w:hint="eastAsia"/>
        </w:rPr>
        <w:t>，在视图的左边选择想要修改的部分直接修改即可</w:t>
      </w:r>
    </w:p>
    <w:p w14:paraId="0C558606" w14:textId="4FEE734C" w:rsidR="00992D58" w:rsidRDefault="005642B0" w:rsidP="005642B0">
      <w:pPr>
        <w:jc w:val="center"/>
      </w:pPr>
      <w:r>
        <w:rPr>
          <w:noProof/>
        </w:rPr>
        <w:drawing>
          <wp:inline distT="0" distB="0" distL="0" distR="0" wp14:anchorId="31DEF1B1" wp14:editId="4395EB8A">
            <wp:extent cx="4563322" cy="3184366"/>
            <wp:effectExtent l="0" t="0" r="8890" b="0"/>
            <wp:docPr id="1002114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84" cy="31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D018" w14:textId="71EB6A2A" w:rsidR="00992D58" w:rsidRPr="00992D58" w:rsidRDefault="00992D58" w:rsidP="00865B35">
      <w:r>
        <w:rPr>
          <w:rFonts w:hint="eastAsia"/>
        </w:rPr>
        <w:t>以下是汉化结果：</w:t>
      </w:r>
    </w:p>
    <w:p w14:paraId="3D1076F7" w14:textId="29ED8FEE" w:rsidR="00992D58" w:rsidRDefault="00992D58" w:rsidP="00992D5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C9C74C" wp14:editId="2245054B">
            <wp:extent cx="3577378" cy="1728183"/>
            <wp:effectExtent l="0" t="0" r="4445" b="5715"/>
            <wp:docPr id="10122721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235" cy="173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933F" w14:textId="7BA1043E" w:rsidR="00992D58" w:rsidRDefault="005642B0" w:rsidP="005642B0">
      <w:r>
        <w:rPr>
          <w:rFonts w:hint="eastAsia"/>
        </w:rPr>
        <w:t>汉化后的软件为</w:t>
      </w:r>
      <w:r>
        <w:rPr>
          <w:rFonts w:hint="eastAsia"/>
        </w:rPr>
        <w:t>PE</w:t>
      </w:r>
      <w:r>
        <w:rPr>
          <w:rFonts w:hint="eastAsia"/>
        </w:rPr>
        <w:t>汉化版</w:t>
      </w:r>
      <w:r>
        <w:rPr>
          <w:rFonts w:hint="eastAsia"/>
        </w:rPr>
        <w:t>.exe</w:t>
      </w:r>
    </w:p>
    <w:p w14:paraId="5123924B" w14:textId="77777777" w:rsidR="0040248D" w:rsidRDefault="0040248D" w:rsidP="005642B0"/>
    <w:p w14:paraId="6C1778FB" w14:textId="34AF3D80" w:rsidR="0040248D" w:rsidRDefault="001B16EC" w:rsidP="001B16EC">
      <w:pPr>
        <w:pStyle w:val="3"/>
      </w:pPr>
      <w:bookmarkStart w:id="13" w:name="_Toc179902498"/>
      <w:r>
        <w:rPr>
          <w:rFonts w:hint="eastAsia"/>
        </w:rPr>
        <w:t>1.5</w:t>
      </w:r>
      <w:r>
        <w:rPr>
          <w:rFonts w:hint="eastAsia"/>
        </w:rPr>
        <w:t>打造最小</w:t>
      </w:r>
      <w:r>
        <w:rPr>
          <w:rFonts w:hint="eastAsia"/>
        </w:rPr>
        <w:t>PE</w:t>
      </w:r>
      <w:r>
        <w:rPr>
          <w:rFonts w:hint="eastAsia"/>
        </w:rPr>
        <w:t>文件</w:t>
      </w:r>
      <w:bookmarkEnd w:id="13"/>
    </w:p>
    <w:p w14:paraId="593926D4" w14:textId="77777777" w:rsidR="001B16EC" w:rsidRDefault="001B16EC" w:rsidP="001B16EC">
      <w:pPr>
        <w:widowControl/>
        <w:numPr>
          <w:ilvl w:val="0"/>
          <w:numId w:val="11"/>
        </w:numPr>
      </w:pPr>
      <w:r>
        <w:rPr>
          <w:rFonts w:hint="eastAsia"/>
        </w:rPr>
        <w:t>如何</w:t>
      </w:r>
      <w:r w:rsidRPr="00DE63D1">
        <w:rPr>
          <w:rFonts w:hint="eastAsia"/>
        </w:rPr>
        <w:t>打造最小的</w:t>
      </w:r>
      <w:r w:rsidRPr="00DE63D1">
        <w:rPr>
          <w:rFonts w:hint="eastAsia"/>
        </w:rPr>
        <w:t>PE</w:t>
      </w:r>
      <w:r w:rsidRPr="00DE63D1">
        <w:rPr>
          <w:rFonts w:hint="eastAsia"/>
        </w:rPr>
        <w:t>文件</w:t>
      </w:r>
    </w:p>
    <w:p w14:paraId="00936D3C" w14:textId="77777777" w:rsidR="001B16EC" w:rsidRDefault="001B16EC" w:rsidP="001B16EC">
      <w:pPr>
        <w:widowControl/>
        <w:numPr>
          <w:ilvl w:val="1"/>
          <w:numId w:val="11"/>
        </w:numPr>
      </w:pPr>
      <w:r w:rsidRPr="00DE63D1">
        <w:rPr>
          <w:rFonts w:hint="eastAsia"/>
        </w:rPr>
        <w:t>修改</w:t>
      </w:r>
      <w:r w:rsidRPr="00DE63D1">
        <w:rPr>
          <w:rFonts w:hint="eastAsia"/>
        </w:rPr>
        <w:t>WHU_PE-2.5.exe</w:t>
      </w:r>
      <w:r w:rsidRPr="00DE63D1">
        <w:rPr>
          <w:rFonts w:hint="eastAsia"/>
        </w:rPr>
        <w:t>文件，保持该文件的功能不变，使得该文件大小尽可能小</w:t>
      </w:r>
    </w:p>
    <w:p w14:paraId="0B3107F0" w14:textId="089E5800" w:rsidR="002542C3" w:rsidRDefault="009A33BD" w:rsidP="002542C3">
      <w:pPr>
        <w:widowControl/>
        <w:ind w:left="1440"/>
        <w:rPr>
          <w:b/>
          <w:bCs/>
        </w:rPr>
      </w:pPr>
      <w:r w:rsidRPr="009A33BD">
        <w:rPr>
          <w:rFonts w:hint="eastAsia"/>
          <w:b/>
          <w:bCs/>
        </w:rPr>
        <w:t>主要思路</w:t>
      </w:r>
    </w:p>
    <w:p w14:paraId="78AF5E38" w14:textId="22170CF6" w:rsidR="009A33BD" w:rsidRPr="009A33BD" w:rsidRDefault="009A33BD" w:rsidP="009A33BD">
      <w:pPr>
        <w:widowControl/>
        <w:ind w:left="14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9A33BD">
        <w:rPr>
          <w:rFonts w:hint="eastAsia"/>
        </w:rPr>
        <w:t>删除冗余节：保持代码和数据节的数量最小化。通常我们只需要</w:t>
      </w:r>
      <w:r w:rsidRPr="009A33BD">
        <w:rPr>
          <w:rFonts w:hint="eastAsia"/>
        </w:rPr>
        <w:t xml:space="preserve"> .text </w:t>
      </w:r>
      <w:r w:rsidRPr="009A33BD">
        <w:rPr>
          <w:rFonts w:hint="eastAsia"/>
        </w:rPr>
        <w:t>节（代码）和</w:t>
      </w:r>
      <w:r w:rsidRPr="009A33BD">
        <w:rPr>
          <w:rFonts w:hint="eastAsia"/>
        </w:rPr>
        <w:t xml:space="preserve"> .rdata </w:t>
      </w:r>
      <w:r w:rsidRPr="009A33BD">
        <w:rPr>
          <w:rFonts w:hint="eastAsia"/>
        </w:rPr>
        <w:t>节（常量）。</w:t>
      </w:r>
    </w:p>
    <w:p w14:paraId="7ABE7317" w14:textId="679052E7" w:rsidR="009A33BD" w:rsidRPr="009A33BD" w:rsidRDefault="009A33BD" w:rsidP="009A33BD">
      <w:pPr>
        <w:widowControl/>
        <w:ind w:left="14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A33BD">
        <w:rPr>
          <w:rFonts w:hint="eastAsia"/>
        </w:rPr>
        <w:t>缩小</w:t>
      </w:r>
      <w:r w:rsidRPr="009A33BD">
        <w:rPr>
          <w:rFonts w:hint="eastAsia"/>
        </w:rPr>
        <w:t>PE</w:t>
      </w:r>
      <w:r w:rsidRPr="009A33BD">
        <w:rPr>
          <w:rFonts w:hint="eastAsia"/>
        </w:rPr>
        <w:t>头部：</w:t>
      </w:r>
      <w:r w:rsidRPr="009A33BD">
        <w:rPr>
          <w:rFonts w:hint="eastAsia"/>
        </w:rPr>
        <w:t>PE</w:t>
      </w:r>
      <w:r w:rsidRPr="009A33BD">
        <w:rPr>
          <w:rFonts w:hint="eastAsia"/>
        </w:rPr>
        <w:t>头部信息是可调整的，可以通过最小化各节的表项、去除不必要的表项来减少大小。</w:t>
      </w:r>
    </w:p>
    <w:p w14:paraId="2628C705" w14:textId="63D4CD59" w:rsidR="009A33BD" w:rsidRDefault="009A33BD" w:rsidP="009A33BD">
      <w:pPr>
        <w:widowControl/>
        <w:ind w:left="144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9A33BD">
        <w:rPr>
          <w:rFonts w:hint="eastAsia"/>
        </w:rPr>
        <w:t>修改对齐方式：</w:t>
      </w:r>
      <w:r w:rsidRPr="009A33BD">
        <w:rPr>
          <w:rFonts w:hint="eastAsia"/>
        </w:rPr>
        <w:t>PE</w:t>
      </w:r>
      <w:r w:rsidRPr="009A33BD">
        <w:rPr>
          <w:rFonts w:hint="eastAsia"/>
        </w:rPr>
        <w:t>文件的节对齐值决定了每个节的最小单位大小，适当减小对齐数可以减少</w:t>
      </w:r>
      <w:r w:rsidRPr="009A33BD">
        <w:rPr>
          <w:rFonts w:hint="eastAsia"/>
        </w:rPr>
        <w:t>PE</w:t>
      </w:r>
      <w:r w:rsidRPr="009A33BD">
        <w:rPr>
          <w:rFonts w:hint="eastAsia"/>
        </w:rPr>
        <w:t>文件中空余的填充数据</w:t>
      </w:r>
    </w:p>
    <w:p w14:paraId="47138F6F" w14:textId="77777777" w:rsidR="009A33BD" w:rsidRPr="009A33BD" w:rsidRDefault="009A33BD" w:rsidP="009A33BD">
      <w:pPr>
        <w:widowControl/>
        <w:ind w:left="1440"/>
      </w:pPr>
    </w:p>
    <w:p w14:paraId="48E45C15" w14:textId="77777777" w:rsidR="002542C3" w:rsidRDefault="002542C3" w:rsidP="002542C3">
      <w:pPr>
        <w:widowControl/>
        <w:ind w:left="1440"/>
      </w:pPr>
    </w:p>
    <w:p w14:paraId="32D23E96" w14:textId="77777777" w:rsidR="001B16EC" w:rsidRDefault="001B16EC" w:rsidP="001B16EC">
      <w:pPr>
        <w:widowControl/>
        <w:numPr>
          <w:ilvl w:val="1"/>
          <w:numId w:val="11"/>
        </w:numPr>
      </w:pPr>
      <w:r>
        <w:rPr>
          <w:rFonts w:hint="eastAsia"/>
        </w:rPr>
        <w:t>本文件的最小极限可能是多少？结合</w:t>
      </w:r>
      <w:r>
        <w:rPr>
          <w:rFonts w:hint="eastAsia"/>
        </w:rPr>
        <w:t>tinyPE</w:t>
      </w:r>
      <w:r>
        <w:rPr>
          <w:rFonts w:hint="eastAsia"/>
        </w:rPr>
        <w:t>一文进行描述。</w:t>
      </w:r>
      <w:hyperlink r:id="rId37" w:history="1">
        <w:r w:rsidRPr="0029101C">
          <w:rPr>
            <w:rStyle w:val="a4"/>
          </w:rPr>
          <w:t>http://www.phreedom.org/research/tinype/</w:t>
        </w:r>
      </w:hyperlink>
      <w:r>
        <w:t xml:space="preserve"> </w:t>
      </w:r>
    </w:p>
    <w:p w14:paraId="1B4D69B3" w14:textId="77777777" w:rsidR="002542C3" w:rsidRDefault="002542C3" w:rsidP="002542C3">
      <w:pPr>
        <w:pStyle w:val="a9"/>
      </w:pPr>
    </w:p>
    <w:p w14:paraId="6338F64A" w14:textId="6097EAAC" w:rsidR="002542C3" w:rsidRDefault="002542C3" w:rsidP="002542C3">
      <w:pPr>
        <w:widowControl/>
        <w:ind w:left="1440"/>
      </w:pPr>
      <w:r>
        <w:rPr>
          <w:rFonts w:hint="eastAsia"/>
        </w:rPr>
        <w:t>我认为是大概</w:t>
      </w:r>
      <w:r>
        <w:rPr>
          <w:rFonts w:hint="eastAsia"/>
        </w:rPr>
        <w:t>200B</w:t>
      </w:r>
      <w:r>
        <w:rPr>
          <w:rFonts w:hint="eastAsia"/>
        </w:rPr>
        <w:t>（原来的</w:t>
      </w:r>
      <w:r>
        <w:rPr>
          <w:rFonts w:hint="eastAsia"/>
        </w:rPr>
        <w:t>1/5</w:t>
      </w:r>
      <w:r>
        <w:rPr>
          <w:rFonts w:hint="eastAsia"/>
        </w:rPr>
        <w:t>），</w:t>
      </w:r>
      <w:r>
        <w:rPr>
          <w:rFonts w:hint="eastAsia"/>
        </w:rPr>
        <w:t>tinyPE</w:t>
      </w:r>
      <w:r>
        <w:rPr>
          <w:rFonts w:hint="eastAsia"/>
        </w:rPr>
        <w:t>通过手动压缩可以使压缩效率非常高</w:t>
      </w:r>
    </w:p>
    <w:p w14:paraId="44B1D9C4" w14:textId="77777777" w:rsidR="002542C3" w:rsidRDefault="002542C3" w:rsidP="002542C3">
      <w:pPr>
        <w:widowControl/>
        <w:ind w:left="1440"/>
      </w:pPr>
    </w:p>
    <w:p w14:paraId="368E35A4" w14:textId="641B56FD" w:rsidR="002542C3" w:rsidRDefault="001B16EC" w:rsidP="002542C3">
      <w:pPr>
        <w:widowControl/>
        <w:numPr>
          <w:ilvl w:val="0"/>
          <w:numId w:val="11"/>
        </w:numPr>
      </w:pPr>
      <w:r>
        <w:rPr>
          <w:rFonts w:hint="eastAsia"/>
        </w:rPr>
        <w:t>如何编码实现</w:t>
      </w:r>
      <w:r>
        <w:rPr>
          <w:rFonts w:hint="eastAsia"/>
        </w:rPr>
        <w:t>PE</w:t>
      </w:r>
      <w:r>
        <w:rPr>
          <w:rFonts w:hint="eastAsia"/>
        </w:rPr>
        <w:t>程序中对应资源的提取与替换？涉及到哪些关键</w:t>
      </w:r>
      <w:r>
        <w:rPr>
          <w:rFonts w:hint="eastAsia"/>
        </w:rPr>
        <w:t>API</w:t>
      </w:r>
      <w:r>
        <w:rPr>
          <w:rFonts w:hint="eastAsia"/>
        </w:rPr>
        <w:t>函数。</w:t>
      </w:r>
    </w:p>
    <w:p w14:paraId="56679C73" w14:textId="77777777" w:rsidR="002542C3" w:rsidRPr="002542C3" w:rsidRDefault="002542C3" w:rsidP="002542C3">
      <w:pPr>
        <w:widowControl/>
        <w:ind w:left="720"/>
      </w:pPr>
      <w:r w:rsidRPr="002542C3">
        <w:t>在编码中实现</w:t>
      </w:r>
      <w:r w:rsidRPr="002542C3">
        <w:t>PE</w:t>
      </w:r>
      <w:r w:rsidRPr="002542C3">
        <w:t>程序中资源的提取与替换，通常涉及到</w:t>
      </w:r>
      <w:r w:rsidRPr="002542C3">
        <w:t>Windows API</w:t>
      </w:r>
      <w:r w:rsidRPr="002542C3">
        <w:t>函数，这些函数能够帮助我们访问和修改</w:t>
      </w:r>
      <w:r w:rsidRPr="002542C3">
        <w:t>PE</w:t>
      </w:r>
      <w:r w:rsidRPr="002542C3">
        <w:t>文件的资源。关键步骤和</w:t>
      </w:r>
      <w:r w:rsidRPr="002542C3">
        <w:t>API</w:t>
      </w:r>
      <w:r w:rsidRPr="002542C3">
        <w:t>包括：</w:t>
      </w:r>
    </w:p>
    <w:p w14:paraId="5FE9D519" w14:textId="77777777" w:rsidR="002542C3" w:rsidRPr="002542C3" w:rsidRDefault="002542C3" w:rsidP="002542C3">
      <w:pPr>
        <w:widowControl/>
        <w:numPr>
          <w:ilvl w:val="0"/>
          <w:numId w:val="16"/>
        </w:numPr>
      </w:pPr>
      <w:r w:rsidRPr="002542C3">
        <w:rPr>
          <w:b/>
          <w:bCs/>
        </w:rPr>
        <w:t>加载</w:t>
      </w:r>
      <w:r w:rsidRPr="002542C3">
        <w:rPr>
          <w:b/>
          <w:bCs/>
        </w:rPr>
        <w:t>PE</w:t>
      </w:r>
      <w:r w:rsidRPr="002542C3">
        <w:rPr>
          <w:b/>
          <w:bCs/>
        </w:rPr>
        <w:t>文件资源</w:t>
      </w:r>
      <w:r w:rsidRPr="002542C3">
        <w:t>：使用</w:t>
      </w:r>
      <w:r w:rsidRPr="002542C3">
        <w:t xml:space="preserve"> LoadLibrary() </w:t>
      </w:r>
      <w:r w:rsidRPr="002542C3">
        <w:t>和</w:t>
      </w:r>
      <w:r w:rsidRPr="002542C3">
        <w:t xml:space="preserve"> FindResource() </w:t>
      </w:r>
      <w:r w:rsidRPr="002542C3">
        <w:t>函数来加载</w:t>
      </w:r>
      <w:r w:rsidRPr="002542C3">
        <w:t>PE</w:t>
      </w:r>
      <w:r w:rsidRPr="002542C3">
        <w:t>文件并找到所需的资源。</w:t>
      </w:r>
    </w:p>
    <w:p w14:paraId="28A0FA73" w14:textId="77777777" w:rsidR="002542C3" w:rsidRPr="002542C3" w:rsidRDefault="002542C3" w:rsidP="002542C3">
      <w:pPr>
        <w:widowControl/>
        <w:numPr>
          <w:ilvl w:val="0"/>
          <w:numId w:val="16"/>
        </w:numPr>
      </w:pPr>
      <w:r w:rsidRPr="002542C3">
        <w:rPr>
          <w:b/>
          <w:bCs/>
        </w:rPr>
        <w:t>获取资源数据</w:t>
      </w:r>
      <w:r w:rsidRPr="002542C3">
        <w:t>：</w:t>
      </w:r>
      <w:r w:rsidRPr="002542C3">
        <w:t xml:space="preserve">LoadResource() </w:t>
      </w:r>
      <w:r w:rsidRPr="002542C3">
        <w:t>和</w:t>
      </w:r>
      <w:r w:rsidRPr="002542C3">
        <w:t xml:space="preserve"> LockResource() </w:t>
      </w:r>
      <w:r w:rsidRPr="002542C3">
        <w:t>用于加载和锁定资源，从而获取其数据。</w:t>
      </w:r>
    </w:p>
    <w:p w14:paraId="42B4C380" w14:textId="77777777" w:rsidR="002542C3" w:rsidRPr="002542C3" w:rsidRDefault="002542C3" w:rsidP="002542C3">
      <w:pPr>
        <w:widowControl/>
        <w:numPr>
          <w:ilvl w:val="0"/>
          <w:numId w:val="16"/>
        </w:numPr>
      </w:pPr>
      <w:r w:rsidRPr="002542C3">
        <w:rPr>
          <w:b/>
          <w:bCs/>
        </w:rPr>
        <w:t>更新资源</w:t>
      </w:r>
      <w:r w:rsidRPr="002542C3">
        <w:t>：</w:t>
      </w:r>
      <w:r w:rsidRPr="002542C3">
        <w:t xml:space="preserve">BeginUpdateResource(), UpdateResource(), EndUpdateResource() </w:t>
      </w:r>
      <w:r w:rsidRPr="002542C3">
        <w:t>是用来修改</w:t>
      </w:r>
      <w:r w:rsidRPr="002542C3">
        <w:t>PE</w:t>
      </w:r>
      <w:r w:rsidRPr="002542C3">
        <w:t>文件资源的核心</w:t>
      </w:r>
      <w:r w:rsidRPr="002542C3">
        <w:t>API</w:t>
      </w:r>
      <w:r w:rsidRPr="002542C3">
        <w:t>。</w:t>
      </w:r>
    </w:p>
    <w:p w14:paraId="2BBCE868" w14:textId="77777777" w:rsidR="002542C3" w:rsidRPr="002542C3" w:rsidRDefault="002542C3" w:rsidP="002542C3">
      <w:pPr>
        <w:widowControl/>
        <w:ind w:left="720"/>
      </w:pPr>
      <w:r w:rsidRPr="002542C3">
        <w:t>例如，提取某个资源时可以先使用</w:t>
      </w:r>
      <w:r w:rsidRPr="002542C3">
        <w:t xml:space="preserve"> FindResource() </w:t>
      </w:r>
      <w:r w:rsidRPr="002542C3">
        <w:t>定位资源，通过</w:t>
      </w:r>
      <w:r w:rsidRPr="002542C3">
        <w:t xml:space="preserve"> LoadResource() </w:t>
      </w:r>
      <w:r w:rsidRPr="002542C3">
        <w:t>获取数据指针。修改时则需要打开资源句柄并使用</w:t>
      </w:r>
      <w:r w:rsidRPr="002542C3">
        <w:t xml:space="preserve"> UpdateResource() </w:t>
      </w:r>
      <w:r w:rsidRPr="002542C3">
        <w:t>进行替换，确保在修改后调用</w:t>
      </w:r>
      <w:r w:rsidRPr="002542C3">
        <w:t xml:space="preserve"> EndUpdateResource() </w:t>
      </w:r>
      <w:r w:rsidRPr="002542C3">
        <w:t>完成更新</w:t>
      </w:r>
    </w:p>
    <w:p w14:paraId="7C07604D" w14:textId="77777777" w:rsidR="002542C3" w:rsidRPr="002542C3" w:rsidRDefault="002542C3" w:rsidP="002542C3">
      <w:pPr>
        <w:widowControl/>
        <w:ind w:left="720"/>
      </w:pPr>
    </w:p>
    <w:p w14:paraId="09668612" w14:textId="77777777" w:rsidR="002542C3" w:rsidRDefault="002542C3" w:rsidP="002542C3">
      <w:pPr>
        <w:widowControl/>
        <w:ind w:left="720"/>
      </w:pPr>
    </w:p>
    <w:p w14:paraId="13181065" w14:textId="77777777" w:rsidR="001B16EC" w:rsidRDefault="001B16EC" w:rsidP="001B16EC">
      <w:pPr>
        <w:widowControl/>
        <w:numPr>
          <w:ilvl w:val="0"/>
          <w:numId w:val="11"/>
        </w:numPr>
      </w:pPr>
      <w:r>
        <w:rPr>
          <w:rFonts w:hint="eastAsia"/>
        </w:rPr>
        <w:t>当目标程序的图标资源为多个时，每个图标资源分别对应着哪里？此时图标替换策略应该如何调整？</w:t>
      </w:r>
    </w:p>
    <w:p w14:paraId="4C21BF86" w14:textId="77777777" w:rsidR="002542C3" w:rsidRPr="002542C3" w:rsidRDefault="002542C3" w:rsidP="002542C3">
      <w:pPr>
        <w:widowControl/>
        <w:ind w:left="720"/>
      </w:pPr>
      <w:r w:rsidRPr="002542C3">
        <w:t>当目标程序包含多个图标资源时，这些图标通常存储在</w:t>
      </w:r>
      <w:r w:rsidRPr="002542C3">
        <w:t xml:space="preserve"> .rsrc </w:t>
      </w:r>
      <w:r w:rsidRPr="002542C3">
        <w:t>节中，以资源的</w:t>
      </w:r>
      <w:r w:rsidRPr="002542C3">
        <w:t xml:space="preserve"> RT_GROUP_ICON </w:t>
      </w:r>
      <w:r w:rsidRPr="002542C3">
        <w:t>和</w:t>
      </w:r>
      <w:r w:rsidRPr="002542C3">
        <w:t xml:space="preserve"> RT_ICON </w:t>
      </w:r>
      <w:r w:rsidRPr="002542C3">
        <w:t>形式存在。每个图标资源包含一个图标组资源（</w:t>
      </w:r>
      <w:r w:rsidRPr="002542C3">
        <w:t>RT_GROUP_ICON</w:t>
      </w:r>
      <w:r w:rsidRPr="002542C3">
        <w:t>），指向若干个具体的图标图像（</w:t>
      </w:r>
      <w:r w:rsidRPr="002542C3">
        <w:t>RT_ICON</w:t>
      </w:r>
      <w:r w:rsidRPr="002542C3">
        <w:t>），这些图像通常具有不同的分辨率和颜色深度。</w:t>
      </w:r>
    </w:p>
    <w:p w14:paraId="45BD66F3" w14:textId="77777777" w:rsidR="002542C3" w:rsidRPr="002542C3" w:rsidRDefault="002542C3" w:rsidP="002542C3">
      <w:pPr>
        <w:widowControl/>
        <w:ind w:left="720"/>
      </w:pPr>
      <w:r w:rsidRPr="002542C3">
        <w:rPr>
          <w:b/>
          <w:bCs/>
        </w:rPr>
        <w:t>图标替换策略</w:t>
      </w:r>
      <w:r w:rsidRPr="002542C3">
        <w:t>：</w:t>
      </w:r>
    </w:p>
    <w:p w14:paraId="0E234801" w14:textId="77777777" w:rsidR="002542C3" w:rsidRPr="002542C3" w:rsidRDefault="002542C3" w:rsidP="002542C3">
      <w:pPr>
        <w:widowControl/>
        <w:numPr>
          <w:ilvl w:val="0"/>
          <w:numId w:val="15"/>
        </w:numPr>
      </w:pPr>
      <w:r w:rsidRPr="002542C3">
        <w:rPr>
          <w:b/>
          <w:bCs/>
        </w:rPr>
        <w:t>定位所有图标组</w:t>
      </w:r>
      <w:r w:rsidRPr="002542C3">
        <w:t>：使用</w:t>
      </w:r>
      <w:r w:rsidRPr="002542C3">
        <w:t xml:space="preserve"> FindResource() </w:t>
      </w:r>
      <w:r w:rsidRPr="002542C3">
        <w:t>找到所有</w:t>
      </w:r>
      <w:r w:rsidRPr="002542C3">
        <w:t xml:space="preserve"> RT_GROUP_ICON </w:t>
      </w:r>
      <w:r w:rsidRPr="002542C3">
        <w:t>类型的资源，了解这些组资源如何与具体的</w:t>
      </w:r>
      <w:r w:rsidRPr="002542C3">
        <w:t xml:space="preserve"> RT_ICON </w:t>
      </w:r>
      <w:r w:rsidRPr="002542C3">
        <w:t>关联。</w:t>
      </w:r>
    </w:p>
    <w:p w14:paraId="7A8E0C07" w14:textId="77777777" w:rsidR="002542C3" w:rsidRPr="002542C3" w:rsidRDefault="002542C3" w:rsidP="002542C3">
      <w:pPr>
        <w:widowControl/>
        <w:numPr>
          <w:ilvl w:val="0"/>
          <w:numId w:val="15"/>
        </w:numPr>
      </w:pPr>
      <w:r w:rsidRPr="002542C3">
        <w:rPr>
          <w:b/>
          <w:bCs/>
        </w:rPr>
        <w:t>匹配替换</w:t>
      </w:r>
      <w:r w:rsidRPr="002542C3">
        <w:t>：为了替换图标，需要确保新图标的分辨率和颜色深度与原图标一致，以避免程序加载失败。对于多个图标，需要分别替换每一个</w:t>
      </w:r>
      <w:r w:rsidRPr="002542C3">
        <w:t xml:space="preserve"> RT_ICON</w:t>
      </w:r>
      <w:r w:rsidRPr="002542C3">
        <w:t>，并更新对应的</w:t>
      </w:r>
      <w:r w:rsidRPr="002542C3">
        <w:t xml:space="preserve"> RT_GROUP_ICON</w:t>
      </w:r>
      <w:r w:rsidRPr="002542C3">
        <w:t>。</w:t>
      </w:r>
    </w:p>
    <w:p w14:paraId="36705531" w14:textId="77777777" w:rsidR="002542C3" w:rsidRPr="002542C3" w:rsidRDefault="002542C3" w:rsidP="002542C3">
      <w:pPr>
        <w:widowControl/>
        <w:ind w:left="720"/>
      </w:pPr>
      <w:r w:rsidRPr="002542C3">
        <w:t>通过</w:t>
      </w:r>
      <w:r w:rsidRPr="002542C3">
        <w:t xml:space="preserve"> UpdateResource() </w:t>
      </w:r>
      <w:r w:rsidRPr="002542C3">
        <w:t>函数可以对每个图标进行替换，确保对齐原有结构</w:t>
      </w:r>
    </w:p>
    <w:p w14:paraId="671D6ADF" w14:textId="77777777" w:rsidR="002542C3" w:rsidRPr="002542C3" w:rsidRDefault="002542C3" w:rsidP="002542C3">
      <w:pPr>
        <w:widowControl/>
        <w:ind w:left="720"/>
      </w:pPr>
    </w:p>
    <w:p w14:paraId="1F2EAB2F" w14:textId="77777777" w:rsidR="002542C3" w:rsidRDefault="002542C3" w:rsidP="002542C3">
      <w:pPr>
        <w:widowControl/>
        <w:ind w:left="720"/>
      </w:pPr>
    </w:p>
    <w:p w14:paraId="1D39BB86" w14:textId="77777777" w:rsidR="001B16EC" w:rsidRDefault="001B16EC" w:rsidP="001B16EC">
      <w:pPr>
        <w:widowControl/>
        <w:numPr>
          <w:ilvl w:val="0"/>
          <w:numId w:val="11"/>
        </w:numPr>
      </w:pPr>
      <w:r>
        <w:rPr>
          <w:rFonts w:hint="eastAsia"/>
        </w:rPr>
        <w:t>资源节与恶意代码有何关联？</w:t>
      </w:r>
    </w:p>
    <w:p w14:paraId="0D6F0A6E" w14:textId="40D14D30" w:rsidR="002542C3" w:rsidRDefault="002542C3" w:rsidP="002542C3">
      <w:pPr>
        <w:widowControl/>
        <w:ind w:left="720"/>
      </w:pPr>
      <w:r>
        <w:rPr>
          <w:rFonts w:hint="eastAsia"/>
        </w:rPr>
        <w:t>资源节（</w:t>
      </w:r>
      <w:r>
        <w:rPr>
          <w:rFonts w:hint="eastAsia"/>
        </w:rPr>
        <w:t>.rsrc</w:t>
      </w:r>
      <w:r>
        <w:rPr>
          <w:rFonts w:hint="eastAsia"/>
        </w:rPr>
        <w:t>）在恶意软件中常常被用于隐藏恶意代码或数据。这是因为资源节通常用于存储图片、图标、对话框等用户界面元素，容易被忽略。恶意代码可能会将真正的恶意载荷存储在资源节中，然后在程序运行时提取和执行这些代码。</w:t>
      </w:r>
    </w:p>
    <w:p w14:paraId="0285F39D" w14:textId="77EFD508" w:rsidR="002542C3" w:rsidRDefault="002542C3" w:rsidP="002542C3">
      <w:pPr>
        <w:widowControl/>
        <w:ind w:left="720"/>
      </w:pPr>
      <w:r>
        <w:rPr>
          <w:rFonts w:hint="eastAsia"/>
        </w:rPr>
        <w:t>一些恶意程序通过隐藏在</w:t>
      </w:r>
      <w:r>
        <w:rPr>
          <w:rFonts w:hint="eastAsia"/>
        </w:rPr>
        <w:t xml:space="preserve"> .rsrc </w:t>
      </w:r>
      <w:r>
        <w:rPr>
          <w:rFonts w:hint="eastAsia"/>
        </w:rPr>
        <w:t>节中的数据和在运行时解密和执行恶意代码，从而绕过静态分析工具的检测。对资源节的修改和分析对于恶意软件逆向工程非常重要</w:t>
      </w:r>
    </w:p>
    <w:p w14:paraId="67378800" w14:textId="77777777" w:rsidR="002542C3" w:rsidRPr="002542C3" w:rsidRDefault="002542C3" w:rsidP="002542C3">
      <w:pPr>
        <w:widowControl/>
        <w:ind w:left="720"/>
      </w:pPr>
    </w:p>
    <w:p w14:paraId="735C7883" w14:textId="757C3B9C" w:rsidR="001B16EC" w:rsidRDefault="001B16EC" w:rsidP="001B16EC">
      <w:pPr>
        <w:widowControl/>
        <w:numPr>
          <w:ilvl w:val="0"/>
          <w:numId w:val="11"/>
        </w:numPr>
      </w:pPr>
      <w:r>
        <w:rPr>
          <w:rFonts w:hint="eastAsia"/>
        </w:rPr>
        <w:t>什么是</w:t>
      </w:r>
      <w:r>
        <w:rPr>
          <w:rFonts w:hint="eastAsia"/>
        </w:rPr>
        <w:t>HOOK</w:t>
      </w:r>
      <w:r>
        <w:rPr>
          <w:rFonts w:hint="eastAsia"/>
        </w:rPr>
        <w:t>？其与本章学习有何关系？</w:t>
      </w:r>
    </w:p>
    <w:p w14:paraId="2E43815A" w14:textId="388B0A46" w:rsidR="002542C3" w:rsidRPr="002542C3" w:rsidRDefault="002542C3" w:rsidP="002542C3">
      <w:pPr>
        <w:widowControl/>
        <w:ind w:left="720"/>
        <w:rPr>
          <w:rStyle w:val="ab"/>
          <w:rFonts w:ascii="宋体" w:hAnsi="宋体" w:cs="宋体" w:hint="eastAsia"/>
          <w:b w:val="0"/>
          <w:bCs w:val="0"/>
          <w:kern w:val="0"/>
          <w:sz w:val="24"/>
        </w:rPr>
      </w:pPr>
      <w:r w:rsidRPr="002542C3">
        <w:rPr>
          <w:rStyle w:val="ab"/>
          <w:rFonts w:ascii="宋体" w:hAnsi="宋体" w:cs="宋体" w:hint="eastAsia"/>
          <w:b w:val="0"/>
          <w:bCs w:val="0"/>
          <w:kern w:val="0"/>
          <w:sz w:val="24"/>
        </w:rPr>
        <w:t>资源节（.rsrc）在恶意软件中常常被用于隐藏恶意代码或数据。这是因为资源节通常用于存储图片、图标、对话框等用户界面元素，容易被忽略。恶意代码可能会将真正的恶意载荷存储在资源节中，然后在程序运行时提取和执行这些代码。</w:t>
      </w:r>
    </w:p>
    <w:p w14:paraId="573A8781" w14:textId="6EC6199B" w:rsidR="002542C3" w:rsidRPr="002542C3" w:rsidRDefault="002542C3" w:rsidP="002542C3">
      <w:pPr>
        <w:widowControl/>
        <w:ind w:left="720"/>
        <w:rPr>
          <w:b/>
          <w:bCs/>
        </w:rPr>
      </w:pPr>
      <w:r w:rsidRPr="002542C3">
        <w:rPr>
          <w:rStyle w:val="ab"/>
          <w:rFonts w:ascii="宋体" w:hAnsi="宋体" w:cs="宋体" w:hint="eastAsia"/>
          <w:b w:val="0"/>
          <w:bCs w:val="0"/>
          <w:kern w:val="0"/>
          <w:sz w:val="24"/>
        </w:rPr>
        <w:t>一些恶意程序通过隐藏在 .rsrc 节中的数据和在运行时解密和执行恶意代码，从而绕过静态分析工具的检测。对资源节的修改和分析对于恶意软件逆向工程非常重要</w:t>
      </w:r>
    </w:p>
    <w:p w14:paraId="31357ACA" w14:textId="00F16DA0" w:rsidR="006632E4" w:rsidRDefault="006632E4" w:rsidP="006632E4">
      <w:pPr>
        <w:pStyle w:val="3"/>
      </w:pPr>
      <w:bookmarkStart w:id="14" w:name="_Toc179902499"/>
      <w:r>
        <w:rPr>
          <w:rFonts w:hint="eastAsia"/>
        </w:rPr>
        <w:t>1.</w:t>
      </w:r>
      <w:r w:rsidR="001B16EC">
        <w:rPr>
          <w:rFonts w:hint="eastAsia"/>
        </w:rPr>
        <w:t>6</w:t>
      </w:r>
      <w:bookmarkStart w:id="15" w:name="_Hlk179902407"/>
      <w:r>
        <w:rPr>
          <w:rFonts w:hint="eastAsia"/>
        </w:rPr>
        <w:t>实验体会和拓展思考</w:t>
      </w:r>
      <w:bookmarkEnd w:id="14"/>
      <w:bookmarkEnd w:id="15"/>
    </w:p>
    <w:p w14:paraId="69E02511" w14:textId="77777777" w:rsidR="0040248D" w:rsidRPr="0040248D" w:rsidRDefault="0040248D" w:rsidP="0040248D">
      <w:r w:rsidRPr="0040248D">
        <w:t>在这次实验中，我通过对</w:t>
      </w:r>
      <w:r w:rsidRPr="0040248D">
        <w:t>PE</w:t>
      </w:r>
      <w:r w:rsidRPr="0040248D">
        <w:t>文件的深入学习和实践，系统地掌握了其结构和各部分的功能。通过使用二进制编辑工具和</w:t>
      </w:r>
      <w:r w:rsidRPr="0040248D">
        <w:t>Ollydbg</w:t>
      </w:r>
      <w:r w:rsidRPr="0040248D">
        <w:t>对示例程序</w:t>
      </w:r>
      <w:r w:rsidRPr="0040248D">
        <w:t>hello-2.5.exe</w:t>
      </w:r>
      <w:r w:rsidRPr="0040248D">
        <w:t>进行了观察和调试，我逐步了解了</w:t>
      </w:r>
      <w:r w:rsidRPr="0040248D">
        <w:t>PE</w:t>
      </w:r>
      <w:r w:rsidRPr="0040248D">
        <w:t>文件的整体结构和程序的功能运作。首先，通过对</w:t>
      </w:r>
      <w:r w:rsidRPr="0040248D">
        <w:t>PE</w:t>
      </w:r>
      <w:r w:rsidRPr="0040248D">
        <w:t>文件头部和导入表进行分析，我深入理解了函数的导入和导出机制，特别是在程序运行时如何通过引入表获取外部函数，明确了各个表在程序运行中的作用和协作方式。</w:t>
      </w:r>
    </w:p>
    <w:p w14:paraId="56FAF429" w14:textId="77777777" w:rsidR="0040248D" w:rsidRPr="0040248D" w:rsidRDefault="0040248D" w:rsidP="0040248D">
      <w:r w:rsidRPr="0040248D">
        <w:t>此外，我还进行了手动修改</w:t>
      </w:r>
      <w:r w:rsidRPr="0040248D">
        <w:t>hello-2.5.exe</w:t>
      </w:r>
      <w:r w:rsidRPr="0040248D">
        <w:t>的尝试，使其能够弹出特定的目标对话框。这一步让我不仅强化了对</w:t>
      </w:r>
      <w:r w:rsidRPr="0040248D">
        <w:t>PE</w:t>
      </w:r>
      <w:r w:rsidRPr="0040248D">
        <w:t>文件结构的理解，也增强了对二进制文件直接编辑的操作能力。在资源修改实践中，我利用</w:t>
      </w:r>
      <w:r w:rsidRPr="0040248D">
        <w:t>PEview.exe</w:t>
      </w:r>
      <w:r w:rsidRPr="0040248D">
        <w:t>和</w:t>
      </w:r>
      <w:r w:rsidRPr="0040248D">
        <w:t>eXeScope</w:t>
      </w:r>
      <w:r w:rsidRPr="0040248D">
        <w:t>工具进一步操作</w:t>
      </w:r>
      <w:r w:rsidRPr="0040248D">
        <w:t>PE</w:t>
      </w:r>
      <w:r w:rsidRPr="0040248D">
        <w:t>文件，成功更改了</w:t>
      </w:r>
      <w:r w:rsidRPr="0040248D">
        <w:t>PEview.exe</w:t>
      </w:r>
      <w:r w:rsidRPr="0040248D">
        <w:t>的图标为</w:t>
      </w:r>
      <w:r w:rsidRPr="0040248D">
        <w:t>csWhu.ico</w:t>
      </w:r>
      <w:r w:rsidRPr="0040248D">
        <w:t>，同时使用</w:t>
      </w:r>
      <w:r w:rsidRPr="0040248D">
        <w:t>eXeScope</w:t>
      </w:r>
      <w:r w:rsidRPr="0040248D">
        <w:t>对其进行了汉化操作，使界面更加直</w:t>
      </w:r>
      <w:r w:rsidRPr="0040248D">
        <w:lastRenderedPageBreak/>
        <w:t>观、易懂。这些实践不仅让我熟悉了多种实用工具的操作，还帮助我建立了</w:t>
      </w:r>
      <w:r w:rsidRPr="0040248D">
        <w:t>PE</w:t>
      </w:r>
      <w:r w:rsidRPr="0040248D">
        <w:t>文件分析的基本技能框架。整个过程特别有趣，通过动手实践，我切实感受到工具的使用对理解底层系统结构的重要性，这也为我后续的学习奠定了坚实的基础。</w:t>
      </w:r>
    </w:p>
    <w:p w14:paraId="004879F9" w14:textId="77777777" w:rsidR="006632E4" w:rsidRDefault="006632E4" w:rsidP="006632E4">
      <w:pPr>
        <w:rPr>
          <w:b/>
          <w:bCs/>
          <w:color w:val="FF0000"/>
        </w:rPr>
      </w:pPr>
    </w:p>
    <w:p w14:paraId="777BEB71" w14:textId="77777777" w:rsidR="006632E4" w:rsidRDefault="006632E4" w:rsidP="006632E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注意：实验报告书写完毕之后请更新目录</w:t>
      </w:r>
    </w:p>
    <w:p w14:paraId="25FA9211" w14:textId="77777777" w:rsidR="00775F73" w:rsidRPr="006632E4" w:rsidRDefault="00775F73" w:rsidP="006632E4"/>
    <w:sectPr w:rsidR="00775F73" w:rsidRPr="006632E4">
      <w:footerReference w:type="default" r:id="rId3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2CDFE1" w14:textId="77777777" w:rsidR="00B34527" w:rsidRDefault="00B34527">
      <w:r>
        <w:separator/>
      </w:r>
    </w:p>
  </w:endnote>
  <w:endnote w:type="continuationSeparator" w:id="0">
    <w:p w14:paraId="6D232204" w14:textId="77777777" w:rsidR="00B34527" w:rsidRDefault="00B34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E1FE4" w14:textId="1BDCEA74" w:rsidR="006C5A51" w:rsidRDefault="00E9352E">
    <w:pPr>
      <w:pStyle w:val="a3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 w:rsidR="00817800" w:rsidRPr="00817800">
      <w:rPr>
        <w:noProof/>
        <w:lang w:val="zh-CN"/>
      </w:rPr>
      <w:t>3</w:t>
    </w:r>
    <w:r>
      <w:fldChar w:fldCharType="end"/>
    </w:r>
  </w:p>
  <w:p w14:paraId="132A3730" w14:textId="77777777" w:rsidR="006C5A51" w:rsidRDefault="006C5A51">
    <w:pPr>
      <w:pStyle w:val="a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F91C6" w14:textId="77777777" w:rsidR="00B34527" w:rsidRDefault="00B34527">
      <w:r>
        <w:separator/>
      </w:r>
    </w:p>
  </w:footnote>
  <w:footnote w:type="continuationSeparator" w:id="0">
    <w:p w14:paraId="6E7A155B" w14:textId="77777777" w:rsidR="00B34527" w:rsidRDefault="00B345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0451C6" w14:textId="77777777" w:rsidR="006632E4" w:rsidRDefault="006632E4" w:rsidP="00F4617F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pt;height:11pt" o:bullet="t">
        <v:imagedata r:id="rId1" o:title=""/>
      </v:shape>
    </w:pict>
  </w:numPicBullet>
  <w:numPicBullet w:numPicBulletId="1">
    <w:pict>
      <v:shape id="_x0000_i1067" type="#_x0000_t75" style="width:11pt;height:11pt" o:bullet="t">
        <v:imagedata r:id="rId2" o:title=""/>
      </v:shape>
    </w:pict>
  </w:numPicBullet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5235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5235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0000006"/>
    <w:multiLevelType w:val="multilevel"/>
    <w:tmpl w:val="0000000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000000B"/>
    <w:multiLevelType w:val="multilevel"/>
    <w:tmpl w:val="0000000B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00000011"/>
    <w:multiLevelType w:val="multilevel"/>
    <w:tmpl w:val="00000011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E7A0ADF"/>
    <w:multiLevelType w:val="multilevel"/>
    <w:tmpl w:val="61986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B13FC3"/>
    <w:multiLevelType w:val="hybridMultilevel"/>
    <w:tmpl w:val="75E415CC"/>
    <w:lvl w:ilvl="0" w:tplc="DA1039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AB53A41"/>
    <w:multiLevelType w:val="hybridMultilevel"/>
    <w:tmpl w:val="FC8AF6C6"/>
    <w:lvl w:ilvl="0" w:tplc="B82606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A8F516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A4E7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3677C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AAF29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A1A6C2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DAD65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3626F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842A15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5904670"/>
    <w:multiLevelType w:val="hybridMultilevel"/>
    <w:tmpl w:val="F3D82A7A"/>
    <w:lvl w:ilvl="0" w:tplc="F23446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0615AC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329D7A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CA79B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3EE71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228D1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76CE5F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F0426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37E7F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3A080811"/>
    <w:multiLevelType w:val="hybridMultilevel"/>
    <w:tmpl w:val="438EFBAC"/>
    <w:lvl w:ilvl="0" w:tplc="BA32C7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8A527C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3C835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EE6AF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580FAB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ACF8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26290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C2FD1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BFCB8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3BAF6B1B"/>
    <w:multiLevelType w:val="hybridMultilevel"/>
    <w:tmpl w:val="471C6412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7534AA2A">
      <w:start w:val="1"/>
      <w:numFmt w:val="decimal"/>
      <w:lvlText w:val="%2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3E7835E9"/>
    <w:multiLevelType w:val="hybridMultilevel"/>
    <w:tmpl w:val="FD2C2A14"/>
    <w:lvl w:ilvl="0" w:tplc="04090003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2686EE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804DD4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406A2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20075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E4BFB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C8CB4C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7FE105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701E0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454A79DA"/>
    <w:multiLevelType w:val="hybridMultilevel"/>
    <w:tmpl w:val="DA00B35E"/>
    <w:lvl w:ilvl="0" w:tplc="C0003D4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BA42A14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AD280CC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1833EC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B008EC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486030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3AA702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68C95A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FA0562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66D1011"/>
    <w:multiLevelType w:val="multilevel"/>
    <w:tmpl w:val="F94EB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921783"/>
    <w:multiLevelType w:val="multilevel"/>
    <w:tmpl w:val="62C6B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261D5B"/>
    <w:multiLevelType w:val="hybridMultilevel"/>
    <w:tmpl w:val="6F14DB8C"/>
    <w:lvl w:ilvl="0" w:tplc="04090003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88FFF6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BFC9A6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3466C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3A30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7A799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9ACA3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9A065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8AEF0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630552397">
    <w:abstractNumId w:val="4"/>
  </w:num>
  <w:num w:numId="2" w16cid:durableId="414984200">
    <w:abstractNumId w:val="1"/>
  </w:num>
  <w:num w:numId="3" w16cid:durableId="1761372332">
    <w:abstractNumId w:val="2"/>
  </w:num>
  <w:num w:numId="4" w16cid:durableId="434254326">
    <w:abstractNumId w:val="0"/>
  </w:num>
  <w:num w:numId="5" w16cid:durableId="1663578369">
    <w:abstractNumId w:val="3"/>
  </w:num>
  <w:num w:numId="6" w16cid:durableId="1431076276">
    <w:abstractNumId w:val="10"/>
  </w:num>
  <w:num w:numId="7" w16cid:durableId="419987030">
    <w:abstractNumId w:val="7"/>
  </w:num>
  <w:num w:numId="8" w16cid:durableId="560025396">
    <w:abstractNumId w:val="8"/>
  </w:num>
  <w:num w:numId="9" w16cid:durableId="714696162">
    <w:abstractNumId w:val="11"/>
  </w:num>
  <w:num w:numId="10" w16cid:durableId="1894585160">
    <w:abstractNumId w:val="9"/>
  </w:num>
  <w:num w:numId="11" w16cid:durableId="634022356">
    <w:abstractNumId w:val="15"/>
  </w:num>
  <w:num w:numId="12" w16cid:durableId="168715442">
    <w:abstractNumId w:val="12"/>
  </w:num>
  <w:num w:numId="13" w16cid:durableId="76487553">
    <w:abstractNumId w:val="5"/>
  </w:num>
  <w:num w:numId="14" w16cid:durableId="1285961100">
    <w:abstractNumId w:val="6"/>
  </w:num>
  <w:num w:numId="15" w16cid:durableId="1956911700">
    <w:abstractNumId w:val="13"/>
  </w:num>
  <w:num w:numId="16" w16cid:durableId="15930060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18C"/>
    <w:rsid w:val="0000565E"/>
    <w:rsid w:val="000220A3"/>
    <w:rsid w:val="000443C5"/>
    <w:rsid w:val="00086C9D"/>
    <w:rsid w:val="00093F5A"/>
    <w:rsid w:val="000B38E0"/>
    <w:rsid w:val="000C1FC6"/>
    <w:rsid w:val="000C47E5"/>
    <w:rsid w:val="000D64BA"/>
    <w:rsid w:val="000D7369"/>
    <w:rsid w:val="00101F9F"/>
    <w:rsid w:val="00106400"/>
    <w:rsid w:val="00115A7C"/>
    <w:rsid w:val="0013424A"/>
    <w:rsid w:val="0013711B"/>
    <w:rsid w:val="001558D4"/>
    <w:rsid w:val="00176036"/>
    <w:rsid w:val="00184788"/>
    <w:rsid w:val="00196A86"/>
    <w:rsid w:val="001A677B"/>
    <w:rsid w:val="001B16EC"/>
    <w:rsid w:val="001C76BA"/>
    <w:rsid w:val="001D0CA2"/>
    <w:rsid w:val="001D6470"/>
    <w:rsid w:val="001D7647"/>
    <w:rsid w:val="00205EDC"/>
    <w:rsid w:val="002442D3"/>
    <w:rsid w:val="00252E11"/>
    <w:rsid w:val="002542C3"/>
    <w:rsid w:val="00260796"/>
    <w:rsid w:val="0026719C"/>
    <w:rsid w:val="00272936"/>
    <w:rsid w:val="00273F7D"/>
    <w:rsid w:val="002A4807"/>
    <w:rsid w:val="002C47A9"/>
    <w:rsid w:val="002E474C"/>
    <w:rsid w:val="0031067E"/>
    <w:rsid w:val="00323F27"/>
    <w:rsid w:val="00376291"/>
    <w:rsid w:val="00386409"/>
    <w:rsid w:val="00390896"/>
    <w:rsid w:val="003A2227"/>
    <w:rsid w:val="003B32F1"/>
    <w:rsid w:val="003E688D"/>
    <w:rsid w:val="0040248D"/>
    <w:rsid w:val="00425B43"/>
    <w:rsid w:val="004314AC"/>
    <w:rsid w:val="00433E2D"/>
    <w:rsid w:val="0044155E"/>
    <w:rsid w:val="004543B7"/>
    <w:rsid w:val="004C11A7"/>
    <w:rsid w:val="00502428"/>
    <w:rsid w:val="00505F91"/>
    <w:rsid w:val="00506368"/>
    <w:rsid w:val="0050766C"/>
    <w:rsid w:val="00517420"/>
    <w:rsid w:val="0052420B"/>
    <w:rsid w:val="00534225"/>
    <w:rsid w:val="00534242"/>
    <w:rsid w:val="005627BB"/>
    <w:rsid w:val="005642B0"/>
    <w:rsid w:val="00597AB5"/>
    <w:rsid w:val="005A27EE"/>
    <w:rsid w:val="005B3EB7"/>
    <w:rsid w:val="005B56CF"/>
    <w:rsid w:val="005D781F"/>
    <w:rsid w:val="005F613C"/>
    <w:rsid w:val="005F7129"/>
    <w:rsid w:val="00603477"/>
    <w:rsid w:val="00620620"/>
    <w:rsid w:val="00637982"/>
    <w:rsid w:val="0064226E"/>
    <w:rsid w:val="00642820"/>
    <w:rsid w:val="006546E5"/>
    <w:rsid w:val="006632E4"/>
    <w:rsid w:val="0066602F"/>
    <w:rsid w:val="006669D8"/>
    <w:rsid w:val="006729C9"/>
    <w:rsid w:val="00673A45"/>
    <w:rsid w:val="0069388C"/>
    <w:rsid w:val="0069406E"/>
    <w:rsid w:val="00697416"/>
    <w:rsid w:val="006C5A51"/>
    <w:rsid w:val="006C663E"/>
    <w:rsid w:val="00703CC2"/>
    <w:rsid w:val="0073037D"/>
    <w:rsid w:val="00733048"/>
    <w:rsid w:val="00747AAB"/>
    <w:rsid w:val="00765FFA"/>
    <w:rsid w:val="00775F73"/>
    <w:rsid w:val="0079056A"/>
    <w:rsid w:val="00792454"/>
    <w:rsid w:val="007D0CDC"/>
    <w:rsid w:val="007F1768"/>
    <w:rsid w:val="0080619D"/>
    <w:rsid w:val="00817800"/>
    <w:rsid w:val="008249FF"/>
    <w:rsid w:val="0082602C"/>
    <w:rsid w:val="00826917"/>
    <w:rsid w:val="00865B35"/>
    <w:rsid w:val="008A2583"/>
    <w:rsid w:val="008C4E1B"/>
    <w:rsid w:val="008D07AE"/>
    <w:rsid w:val="00904E05"/>
    <w:rsid w:val="0090541A"/>
    <w:rsid w:val="00906CE2"/>
    <w:rsid w:val="00920889"/>
    <w:rsid w:val="00923C1C"/>
    <w:rsid w:val="00947A8A"/>
    <w:rsid w:val="009520C1"/>
    <w:rsid w:val="00954D54"/>
    <w:rsid w:val="009610E7"/>
    <w:rsid w:val="00987E4C"/>
    <w:rsid w:val="00992D58"/>
    <w:rsid w:val="00994B9C"/>
    <w:rsid w:val="009A2F8C"/>
    <w:rsid w:val="009A33BD"/>
    <w:rsid w:val="009B5BBD"/>
    <w:rsid w:val="009E0AA3"/>
    <w:rsid w:val="009F1C68"/>
    <w:rsid w:val="00A0283B"/>
    <w:rsid w:val="00A3227A"/>
    <w:rsid w:val="00A55CD6"/>
    <w:rsid w:val="00A67586"/>
    <w:rsid w:val="00A904AC"/>
    <w:rsid w:val="00AA1A6F"/>
    <w:rsid w:val="00AB5852"/>
    <w:rsid w:val="00AC0668"/>
    <w:rsid w:val="00AC46C1"/>
    <w:rsid w:val="00AC6BBD"/>
    <w:rsid w:val="00AD1183"/>
    <w:rsid w:val="00AE5407"/>
    <w:rsid w:val="00B25A05"/>
    <w:rsid w:val="00B34527"/>
    <w:rsid w:val="00B873F1"/>
    <w:rsid w:val="00BA20FD"/>
    <w:rsid w:val="00BC67A4"/>
    <w:rsid w:val="00BE3D50"/>
    <w:rsid w:val="00BF7FEC"/>
    <w:rsid w:val="00C05458"/>
    <w:rsid w:val="00C12D68"/>
    <w:rsid w:val="00C45E85"/>
    <w:rsid w:val="00C55CE9"/>
    <w:rsid w:val="00C644BC"/>
    <w:rsid w:val="00C75EA2"/>
    <w:rsid w:val="00C76D35"/>
    <w:rsid w:val="00CB4531"/>
    <w:rsid w:val="00CC5381"/>
    <w:rsid w:val="00CC73C6"/>
    <w:rsid w:val="00CD45F2"/>
    <w:rsid w:val="00CF2DBF"/>
    <w:rsid w:val="00D06D92"/>
    <w:rsid w:val="00D10418"/>
    <w:rsid w:val="00D12455"/>
    <w:rsid w:val="00D12DA6"/>
    <w:rsid w:val="00D15346"/>
    <w:rsid w:val="00D271D9"/>
    <w:rsid w:val="00D60DF9"/>
    <w:rsid w:val="00D7518C"/>
    <w:rsid w:val="00DB498A"/>
    <w:rsid w:val="00DB7898"/>
    <w:rsid w:val="00DD29BA"/>
    <w:rsid w:val="00DE4F19"/>
    <w:rsid w:val="00DE63D1"/>
    <w:rsid w:val="00E1695C"/>
    <w:rsid w:val="00E22CB8"/>
    <w:rsid w:val="00E23453"/>
    <w:rsid w:val="00E31B45"/>
    <w:rsid w:val="00E51251"/>
    <w:rsid w:val="00E5184F"/>
    <w:rsid w:val="00E91CBF"/>
    <w:rsid w:val="00E9352E"/>
    <w:rsid w:val="00ED181F"/>
    <w:rsid w:val="00F44B7C"/>
    <w:rsid w:val="00F57BE4"/>
    <w:rsid w:val="00F61F26"/>
    <w:rsid w:val="00F923C2"/>
    <w:rsid w:val="00FA2FA2"/>
    <w:rsid w:val="00FA4969"/>
    <w:rsid w:val="00FB55F7"/>
    <w:rsid w:val="00FF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50"/>
    <o:shapelayout v:ext="edit">
      <o:idmap v:ext="edit" data="2"/>
    </o:shapelayout>
  </w:shapeDefaults>
  <w:decimalSymbol w:val="."/>
  <w:listSeparator w:val=","/>
  <w14:docId w14:val="73A6D9C6"/>
  <w15:chartTrackingRefBased/>
  <w15:docId w15:val="{C1495683-DC2C-4081-93D7-B9EAB3244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518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D7518C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D7518C"/>
    <w:pPr>
      <w:keepNext/>
      <w:keepLines/>
      <w:spacing w:before="260" w:after="260" w:line="416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qFormat/>
    <w:rsid w:val="00D7518C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D7518C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D7518C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40">
    <w:name w:val="标题 4 字符"/>
    <w:basedOn w:val="a0"/>
    <w:link w:val="4"/>
    <w:rsid w:val="00D7518C"/>
    <w:rPr>
      <w:rFonts w:ascii="Arial" w:eastAsia="黑体" w:hAnsi="Arial" w:cs="Times New Roman"/>
      <w:b/>
      <w:bCs/>
      <w:sz w:val="28"/>
      <w:szCs w:val="28"/>
    </w:rPr>
  </w:style>
  <w:style w:type="character" w:customStyle="1" w:styleId="1">
    <w:name w:val="页脚 字符1"/>
    <w:link w:val="a3"/>
    <w:rsid w:val="00D7518C"/>
    <w:rPr>
      <w:sz w:val="18"/>
      <w:szCs w:val="18"/>
    </w:rPr>
  </w:style>
  <w:style w:type="character" w:styleId="a4">
    <w:name w:val="Hyperlink"/>
    <w:uiPriority w:val="99"/>
    <w:rsid w:val="00D7518C"/>
    <w:rPr>
      <w:color w:val="0000FF"/>
      <w:u w:val="single"/>
    </w:rPr>
  </w:style>
  <w:style w:type="paragraph" w:styleId="a5">
    <w:name w:val="header"/>
    <w:basedOn w:val="a"/>
    <w:link w:val="a6"/>
    <w:rsid w:val="00D751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7518C"/>
    <w:rPr>
      <w:rFonts w:ascii="Times New Roman" w:eastAsia="宋体" w:hAnsi="Times New Roman" w:cs="Times New Roman"/>
      <w:sz w:val="18"/>
      <w:szCs w:val="18"/>
    </w:rPr>
  </w:style>
  <w:style w:type="paragraph" w:customStyle="1" w:styleId="a7">
    <w:basedOn w:val="a"/>
    <w:next w:val="a"/>
    <w:autoRedefine/>
    <w:uiPriority w:val="39"/>
    <w:rsid w:val="006632E4"/>
    <w:pPr>
      <w:ind w:leftChars="600" w:left="1260"/>
    </w:pPr>
  </w:style>
  <w:style w:type="paragraph" w:styleId="a3">
    <w:name w:val="footer"/>
    <w:basedOn w:val="a"/>
    <w:link w:val="1"/>
    <w:rsid w:val="00D7518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页脚 字符"/>
    <w:basedOn w:val="a0"/>
    <w:uiPriority w:val="99"/>
    <w:semiHidden/>
    <w:rsid w:val="00D7518C"/>
    <w:rPr>
      <w:rFonts w:ascii="Times New Roman" w:eastAsia="宋体" w:hAnsi="Times New Roman" w:cs="Times New Roman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DD29B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D29BA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DD29BA"/>
    <w:pPr>
      <w:ind w:leftChars="600" w:left="1260"/>
    </w:pPr>
  </w:style>
  <w:style w:type="paragraph" w:styleId="a9">
    <w:name w:val="List Paragraph"/>
    <w:basedOn w:val="a"/>
    <w:uiPriority w:val="34"/>
    <w:qFormat/>
    <w:rsid w:val="000C1FC6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2542C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Strong"/>
    <w:basedOn w:val="a0"/>
    <w:uiPriority w:val="22"/>
    <w:qFormat/>
    <w:rsid w:val="002542C3"/>
    <w:rPr>
      <w:b/>
      <w:bCs/>
    </w:rPr>
  </w:style>
  <w:style w:type="character" w:styleId="HTML">
    <w:name w:val="HTML Code"/>
    <w:basedOn w:val="a0"/>
    <w:uiPriority w:val="99"/>
    <w:semiHidden/>
    <w:unhideWhenUsed/>
    <w:rsid w:val="002542C3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747A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2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2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65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95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69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4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2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58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052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phreedom.org/research/tinyp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://www.phreedom.org/research/tinype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E51DA-7C5E-4255-9E30-41D691F2C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15</Pages>
  <Words>1114</Words>
  <Characters>6350</Characters>
  <Application>Microsoft Office Word</Application>
  <DocSecurity>0</DocSecurity>
  <Lines>52</Lines>
  <Paragraphs>14</Paragraphs>
  <ScaleCrop>false</ScaleCrop>
  <Company>WHU</Company>
  <LinksUpToDate>false</LinksUpToDate>
  <CharactersWithSpaces>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sidelau; Guojun Peng</dc:creator>
  <cp:keywords/>
  <dc:description/>
  <cp:lastModifiedBy>wang w</cp:lastModifiedBy>
  <cp:revision>167</cp:revision>
  <dcterms:created xsi:type="dcterms:W3CDTF">2020-03-18T07:45:00Z</dcterms:created>
  <dcterms:modified xsi:type="dcterms:W3CDTF">2024-10-15T08:47:00Z</dcterms:modified>
  <cp:version>2020v1-1</cp:version>
</cp:coreProperties>
</file>